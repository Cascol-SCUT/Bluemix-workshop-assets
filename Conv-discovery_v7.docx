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42A3BCB" w14:textId="77777777" w:rsidR="000C1BF2" w:rsidRDefault="00BF3E7C">
      <w:pPr>
        <w:pStyle w:val="Heading"/>
        <w:jc w:val="center"/>
        <w:rPr>
          <w:rFonts w:ascii="Arial Black" w:hAnsi="Arial Black" w:cs="Arial Black"/>
          <w:color w:val="0066CC"/>
          <w:sz w:val="44"/>
          <w:szCs w:val="44"/>
        </w:rPr>
      </w:pPr>
      <w:r>
        <w:rPr>
          <w:rFonts w:ascii="Arial Black" w:hAnsi="Arial Black" w:cs="Arial Black"/>
          <w:color w:val="0066CC"/>
          <w:sz w:val="44"/>
          <w:szCs w:val="44"/>
        </w:rPr>
        <w:t>IBM Watson Solutions</w:t>
      </w:r>
    </w:p>
    <w:p w14:paraId="03449113" w14:textId="77777777" w:rsidR="000C1BF2" w:rsidRDefault="000C1BF2">
      <w:pPr>
        <w:pStyle w:val="BodyText"/>
        <w:jc w:val="center"/>
        <w:rPr>
          <w:rFonts w:ascii="Arial Black" w:hAnsi="Arial Black" w:cs="Arial Black"/>
          <w:color w:val="0066CC"/>
          <w:sz w:val="44"/>
          <w:szCs w:val="44"/>
        </w:rPr>
      </w:pPr>
      <w:r>
        <w:rPr>
          <w:rFonts w:ascii="Arial Black" w:hAnsi="Arial Black" w:cs="Arial Black"/>
          <w:color w:val="0066CC"/>
          <w:sz w:val="44"/>
          <w:szCs w:val="44"/>
        </w:rPr>
        <w:t>Business and Academic Partners</w:t>
      </w:r>
    </w:p>
    <w:p w14:paraId="787E2D76" w14:textId="77777777" w:rsidR="001E549A" w:rsidRDefault="00172166">
      <w:pPr>
        <w:pStyle w:val="BodyText"/>
        <w:jc w:val="center"/>
      </w:pPr>
      <w:r>
        <w:rPr>
          <w:noProof/>
        </w:rPr>
        <w:drawing>
          <wp:inline distT="0" distB="0" distL="0" distR="0" wp14:anchorId="6E00D941" wp14:editId="319B78F7">
            <wp:extent cx="4843145" cy="430085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43145" cy="4300855"/>
                    </a:xfrm>
                    <a:prstGeom prst="rect">
                      <a:avLst/>
                    </a:prstGeom>
                    <a:noFill/>
                    <a:ln>
                      <a:noFill/>
                    </a:ln>
                  </pic:spPr>
                </pic:pic>
              </a:graphicData>
            </a:graphic>
          </wp:inline>
        </w:drawing>
      </w:r>
    </w:p>
    <w:p w14:paraId="1BA3047A" w14:textId="77777777" w:rsidR="000C1BF2" w:rsidRDefault="00172166">
      <w:pPr>
        <w:pStyle w:val="BodyText"/>
        <w:jc w:val="center"/>
        <w:rPr>
          <w:rFonts w:ascii="Arial Black" w:hAnsi="Arial Black" w:cs="Arial Black"/>
          <w:color w:val="0066CC"/>
          <w:sz w:val="28"/>
          <w:szCs w:val="28"/>
        </w:rPr>
      </w:pPr>
      <w:r>
        <w:rPr>
          <w:rFonts w:ascii="Arial Black" w:hAnsi="Arial Black" w:cs="Arial Black"/>
          <w:color w:val="0066CC"/>
          <w:sz w:val="44"/>
          <w:szCs w:val="44"/>
        </w:rPr>
        <w:t>Build a Virtual Agent by Combining the Conversation and the Discovery Services</w:t>
      </w:r>
    </w:p>
    <w:p w14:paraId="57EF896C" w14:textId="77777777" w:rsidR="000C1BF2" w:rsidRDefault="000C1BF2">
      <w:pPr>
        <w:pStyle w:val="BodyText"/>
        <w:jc w:val="center"/>
        <w:rPr>
          <w:rFonts w:ascii="Arial Black" w:hAnsi="Arial Black" w:cs="Arial Black"/>
          <w:color w:val="0066CC"/>
          <w:sz w:val="28"/>
          <w:szCs w:val="28"/>
        </w:rPr>
      </w:pPr>
      <w:r>
        <w:rPr>
          <w:rFonts w:ascii="Arial Black" w:hAnsi="Arial Black" w:cs="Arial Black"/>
          <w:color w:val="0066CC"/>
          <w:sz w:val="28"/>
          <w:szCs w:val="28"/>
        </w:rPr>
        <w:t>Prepared by Armen Pischdotchian</w:t>
      </w:r>
    </w:p>
    <w:p w14:paraId="1B77CA8E" w14:textId="77777777" w:rsidR="000C1BF2" w:rsidRDefault="000C1BF2">
      <w:pPr>
        <w:pStyle w:val="BodyText"/>
        <w:rPr>
          <w:rFonts w:ascii="Arial Black" w:hAnsi="Arial Black" w:cs="Arial Black"/>
          <w:color w:val="0066CC"/>
          <w:sz w:val="28"/>
          <w:szCs w:val="28"/>
        </w:rPr>
      </w:pPr>
    </w:p>
    <w:p w14:paraId="5DA266A7" w14:textId="112419A4" w:rsidR="000C1BF2" w:rsidRDefault="00695058">
      <w:pPr>
        <w:pStyle w:val="BodyText"/>
      </w:pPr>
      <w:r>
        <w:rPr>
          <w:rFonts w:ascii="Arial Black" w:hAnsi="Arial Black" w:cs="Arial Black"/>
          <w:color w:val="0066CC"/>
          <w:sz w:val="28"/>
          <w:szCs w:val="28"/>
        </w:rPr>
        <w:t xml:space="preserve">Version </w:t>
      </w:r>
      <w:r w:rsidR="00774B27">
        <w:rPr>
          <w:rFonts w:ascii="Arial Black" w:hAnsi="Arial Black" w:cs="Arial Black"/>
          <w:color w:val="0066CC"/>
          <w:sz w:val="28"/>
          <w:szCs w:val="28"/>
        </w:rPr>
        <w:t>3</w:t>
      </w:r>
      <w:r w:rsidR="002268A6">
        <w:rPr>
          <w:rFonts w:ascii="Arial Black" w:hAnsi="Arial Black" w:cs="Arial Black"/>
          <w:color w:val="0066CC"/>
          <w:sz w:val="28"/>
          <w:szCs w:val="28"/>
        </w:rPr>
        <w:t>.0</w:t>
      </w:r>
      <w:r>
        <w:rPr>
          <w:rFonts w:ascii="Arial Black" w:hAnsi="Arial Black" w:cs="Arial Black"/>
          <w:color w:val="0066CC"/>
          <w:sz w:val="28"/>
          <w:szCs w:val="28"/>
        </w:rPr>
        <w:t xml:space="preserve"> </w:t>
      </w:r>
      <w:r w:rsidR="00774B27">
        <w:rPr>
          <w:rFonts w:ascii="Arial Black" w:hAnsi="Arial Black" w:cs="Arial Black"/>
          <w:color w:val="0066CC"/>
          <w:sz w:val="28"/>
          <w:szCs w:val="28"/>
        </w:rPr>
        <w:t>November</w:t>
      </w:r>
      <w:r w:rsidR="000C1BF2">
        <w:rPr>
          <w:rFonts w:ascii="Arial Black" w:hAnsi="Arial Black" w:cs="Arial Black"/>
          <w:color w:val="0066CC"/>
          <w:sz w:val="28"/>
          <w:szCs w:val="28"/>
        </w:rPr>
        <w:t xml:space="preserve"> 201</w:t>
      </w:r>
      <w:r w:rsidR="002268A6">
        <w:rPr>
          <w:rFonts w:ascii="Arial Black" w:hAnsi="Arial Black" w:cs="Arial Black"/>
          <w:color w:val="0066CC"/>
          <w:sz w:val="28"/>
          <w:szCs w:val="28"/>
        </w:rPr>
        <w:t>7</w:t>
      </w:r>
      <w:bookmarkStart w:id="0" w:name="_GoBack"/>
      <w:bookmarkEnd w:id="0"/>
    </w:p>
    <w:p w14:paraId="3A48EFEE" w14:textId="77777777" w:rsidR="000C1BF2" w:rsidRDefault="000C1BF2" w:rsidP="002B023E">
      <w:pPr>
        <w:pStyle w:val="Heading1"/>
      </w:pPr>
      <w:r>
        <w:lastRenderedPageBreak/>
        <w:t>Overview</w:t>
      </w:r>
    </w:p>
    <w:p w14:paraId="5FBF67FD" w14:textId="6AA9DE93" w:rsidR="000C1BF2" w:rsidRDefault="00AA2B25">
      <w:pPr>
        <w:pStyle w:val="BodyText"/>
      </w:pPr>
      <w:r>
        <w:t>It is important to note, that to complete this workshop, you must have already completed the Conversation and the Discovery workshops. Some of the accounts and downloads from those labs are essential before you begin with these exercises. Suffice it to say, that the steps in this workshop are at a higher level and that is again, assuming that you have had ample detailed steps from prior experience.</w:t>
      </w:r>
    </w:p>
    <w:p w14:paraId="4D0550D7" w14:textId="4DDC74A7" w:rsidR="00BB6B44" w:rsidRDefault="00AA2B25" w:rsidP="008106F4">
      <w:pPr>
        <w:pStyle w:val="BodyText"/>
      </w:pPr>
      <w:r>
        <w:t>In this workshop you connect the</w:t>
      </w:r>
      <w:r w:rsidR="00597C7B">
        <w:t xml:space="preserve"> </w:t>
      </w:r>
      <w:r w:rsidR="00597C7B">
        <w:rPr>
          <w:rStyle w:val="keyword"/>
        </w:rPr>
        <w:t xml:space="preserve">IBM Watson™ </w:t>
      </w:r>
      <w:r w:rsidR="007A094B">
        <w:rPr>
          <w:rStyle w:val="keyword"/>
        </w:rPr>
        <w:t>Discovery</w:t>
      </w:r>
      <w:r w:rsidR="00597C7B">
        <w:rPr>
          <w:rStyle w:val="keyword"/>
        </w:rPr>
        <w:t xml:space="preserve"> service</w:t>
      </w:r>
      <w:r w:rsidR="00597C7B">
        <w:t xml:space="preserve"> </w:t>
      </w:r>
      <w:r w:rsidR="00065809">
        <w:t xml:space="preserve">and the Conversation service </w:t>
      </w:r>
      <w:r w:rsidR="00597C7B">
        <w:t xml:space="preserve">where you </w:t>
      </w:r>
      <w:r w:rsidR="00DA03D1">
        <w:t xml:space="preserve">using a confidence threshold setting within the app.js file that flags returned </w:t>
      </w:r>
      <w:r w:rsidR="00D2069B">
        <w:t>responses</w:t>
      </w:r>
      <w:r w:rsidR="00DA03D1">
        <w:t xml:space="preserve"> from the Conversation service; if the confidence threshold is below a certain </w:t>
      </w:r>
      <w:r w:rsidR="00D2069B">
        <w:t>limit</w:t>
      </w:r>
      <w:r w:rsidR="00DA03D1">
        <w:t>, then it invokes the Discovery service.</w:t>
      </w:r>
      <w:r w:rsidR="000C1BF2">
        <w:t xml:space="preserve"> </w:t>
      </w:r>
    </w:p>
    <w:p w14:paraId="5FFB3294" w14:textId="2E63BD34" w:rsidR="00D2069B" w:rsidRDefault="00D2069B" w:rsidP="00D2069B">
      <w:pPr>
        <w:pStyle w:val="p"/>
      </w:pPr>
      <w:r>
        <w:t>IBM Watson Conversation service is designed to answer the short tail of typical question distr</w:t>
      </w:r>
      <w:r w:rsidR="00E939AF">
        <w:t xml:space="preserve">ibution. The Discovery service </w:t>
      </w:r>
      <w:r>
        <w:t>can address not so commonly asked questions, where the answer may reside in ingested documents that specifically answer esoteric questions that the system gets to learn over time. Combination of both services is a wonderful solution for a robust virtual agent.</w:t>
      </w:r>
    </w:p>
    <w:p w14:paraId="42D035E0" w14:textId="77777777" w:rsidR="00D2069B" w:rsidRDefault="00172166" w:rsidP="008106F4">
      <w:pPr>
        <w:pStyle w:val="BodyText"/>
      </w:pPr>
      <w:r>
        <w:rPr>
          <w:noProof/>
        </w:rPr>
        <w:drawing>
          <wp:inline distT="0" distB="0" distL="0" distR="0" wp14:anchorId="347C7A5E" wp14:editId="266F2B70">
            <wp:extent cx="5291455" cy="27178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1455" cy="2717800"/>
                    </a:xfrm>
                    <a:prstGeom prst="rect">
                      <a:avLst/>
                    </a:prstGeom>
                    <a:noFill/>
                    <a:ln>
                      <a:noFill/>
                    </a:ln>
                  </pic:spPr>
                </pic:pic>
              </a:graphicData>
            </a:graphic>
          </wp:inline>
        </w:drawing>
      </w:r>
    </w:p>
    <w:p w14:paraId="48AFB19C" w14:textId="77777777" w:rsidR="000C1BF2" w:rsidRDefault="000C1BF2" w:rsidP="002B023E">
      <w:pPr>
        <w:pStyle w:val="Heading1"/>
      </w:pPr>
      <w:r w:rsidRPr="00EF48FE">
        <w:t>Prerequisite</w:t>
      </w:r>
      <w:r>
        <w:t xml:space="preserve"> </w:t>
      </w:r>
    </w:p>
    <w:p w14:paraId="5B34B4A6" w14:textId="076D7A70" w:rsidR="00AE43E1" w:rsidRDefault="00AA2B25" w:rsidP="00AE43E1">
      <w:pPr>
        <w:pStyle w:val="BodyText"/>
      </w:pPr>
      <w:r>
        <w:t>T</w:t>
      </w:r>
      <w:r w:rsidR="005452B7">
        <w:t>he following prerequisites omit</w:t>
      </w:r>
      <w:r>
        <w:t xml:space="preserve"> the necessary node.js and the CLI downloads</w:t>
      </w:r>
      <w:r w:rsidR="00A01970">
        <w:t xml:space="preserve"> plus a few other handy downloads and that is because you have already performed those tasks from the prior labs.</w:t>
      </w:r>
    </w:p>
    <w:p w14:paraId="2DBE2730" w14:textId="21B9EEAA" w:rsidR="00D2069B" w:rsidRPr="002C4316" w:rsidRDefault="00D2069B" w:rsidP="00DA7DD6">
      <w:pPr>
        <w:pStyle w:val="BodyText"/>
        <w:numPr>
          <w:ilvl w:val="0"/>
          <w:numId w:val="44"/>
        </w:numPr>
      </w:pPr>
      <w:r>
        <w:rPr>
          <w:b/>
          <w:bCs/>
        </w:rPr>
        <w:t>Download the Conv-Disc.zip package</w:t>
      </w:r>
    </w:p>
    <w:p w14:paraId="72F21F45" w14:textId="77777777" w:rsidR="00D2069B" w:rsidRPr="002C4316" w:rsidRDefault="00D2069B" w:rsidP="00D2069B">
      <w:pPr>
        <w:pStyle w:val="BodyText"/>
        <w:tabs>
          <w:tab w:val="left" w:pos="0"/>
        </w:tabs>
        <w:ind w:left="784"/>
      </w:pPr>
      <w:r>
        <w:rPr>
          <w:bCs/>
        </w:rPr>
        <w:t>Complete the following steps:</w:t>
      </w:r>
    </w:p>
    <w:p w14:paraId="4DA69B2B" w14:textId="77777777" w:rsidR="00D2069B" w:rsidRDefault="00D2069B" w:rsidP="00D2069B">
      <w:pPr>
        <w:pStyle w:val="BodyText"/>
        <w:numPr>
          <w:ilvl w:val="1"/>
          <w:numId w:val="4"/>
        </w:numPr>
        <w:rPr>
          <w:rStyle w:val="Hyperlink"/>
        </w:rPr>
      </w:pPr>
      <w:r>
        <w:t xml:space="preserve">Direct your browser to the Academia web page: </w:t>
      </w:r>
      <w:hyperlink r:id="rId9" w:history="1">
        <w:r w:rsidRPr="00D2069B">
          <w:rPr>
            <w:rStyle w:val="Hyperlink"/>
          </w:rPr>
          <w:t>http://academia.mybluemix.net/workshop.html</w:t>
        </w:r>
      </w:hyperlink>
    </w:p>
    <w:p w14:paraId="3403B2EE" w14:textId="65027B85" w:rsidR="00DA7DD6" w:rsidRDefault="00DA7DD6" w:rsidP="00D2069B">
      <w:pPr>
        <w:pStyle w:val="BodyText"/>
        <w:numPr>
          <w:ilvl w:val="1"/>
          <w:numId w:val="4"/>
        </w:numPr>
        <w:rPr>
          <w:rStyle w:val="Hyperlink"/>
        </w:rPr>
      </w:pPr>
      <w:r>
        <w:rPr>
          <w:rStyle w:val="Hyperlink"/>
        </w:rPr>
        <w:t xml:space="preserve">Scroll down and click the </w:t>
      </w:r>
      <w:r w:rsidRPr="0067425A">
        <w:rPr>
          <w:rStyle w:val="Hyperlink"/>
          <w:b/>
        </w:rPr>
        <w:t>Virtual Agent</w:t>
      </w:r>
      <w:r>
        <w:rPr>
          <w:rStyle w:val="Hyperlink"/>
        </w:rPr>
        <w:t xml:space="preserve"> link</w:t>
      </w:r>
      <w:r w:rsidR="00A01970">
        <w:rPr>
          <w:rStyle w:val="Hyperlink"/>
        </w:rPr>
        <w:t>.</w:t>
      </w:r>
    </w:p>
    <w:p w14:paraId="2C3ABB43" w14:textId="0A405F8C" w:rsidR="004527C6" w:rsidRDefault="004527C6" w:rsidP="00D2069B">
      <w:pPr>
        <w:pStyle w:val="BodyText"/>
        <w:numPr>
          <w:ilvl w:val="1"/>
          <w:numId w:val="4"/>
        </w:numPr>
      </w:pPr>
      <w:r>
        <w:rPr>
          <w:rStyle w:val="Hyperlink"/>
        </w:rPr>
        <w:t xml:space="preserve">Download </w:t>
      </w:r>
      <w:r w:rsidR="0067425A">
        <w:rPr>
          <w:rStyle w:val="Hyperlink"/>
        </w:rPr>
        <w:t>the zip file and extract it along with any other zip files that may reside within.</w:t>
      </w:r>
    </w:p>
    <w:p w14:paraId="3A5B57C6" w14:textId="435FBABD" w:rsidR="00D44E51" w:rsidRPr="002C4316" w:rsidRDefault="00DE7AC0" w:rsidP="0035062C">
      <w:pPr>
        <w:pStyle w:val="BodyText"/>
        <w:numPr>
          <w:ilvl w:val="0"/>
          <w:numId w:val="5"/>
        </w:numPr>
        <w:tabs>
          <w:tab w:val="left" w:pos="0"/>
        </w:tabs>
      </w:pPr>
      <w:r>
        <w:rPr>
          <w:b/>
          <w:bCs/>
        </w:rPr>
        <w:t>Download Git bash</w:t>
      </w:r>
    </w:p>
    <w:p w14:paraId="5D431A06" w14:textId="32AD0FB7" w:rsidR="00D44E51" w:rsidRDefault="00DE7AC0" w:rsidP="00D44E51">
      <w:pPr>
        <w:pStyle w:val="BodyText"/>
        <w:ind w:left="720"/>
        <w:rPr>
          <w:bCs/>
        </w:rPr>
      </w:pPr>
      <w:r>
        <w:rPr>
          <w:bCs/>
        </w:rPr>
        <w:t>Direct your browser to the following location and install the OS appropriate package:</w:t>
      </w:r>
    </w:p>
    <w:p w14:paraId="17B6DE79" w14:textId="451C3679" w:rsidR="0034413F" w:rsidRDefault="00FD5D33" w:rsidP="003E7FB1">
      <w:pPr>
        <w:pStyle w:val="BodyText"/>
        <w:ind w:left="720"/>
      </w:pPr>
      <w:hyperlink r:id="rId10" w:history="1">
        <w:r w:rsidR="003E7FB1" w:rsidRPr="003E7FB1">
          <w:rPr>
            <w:rStyle w:val="Hyperlink"/>
          </w:rPr>
          <w:t>https://git-scm.com/downloads</w:t>
        </w:r>
      </w:hyperlink>
    </w:p>
    <w:p w14:paraId="01CDC0C7" w14:textId="77777777" w:rsidR="0034413F" w:rsidRDefault="0034413F" w:rsidP="0034413F">
      <w:pPr>
        <w:pStyle w:val="BodyText"/>
      </w:pPr>
    </w:p>
    <w:p w14:paraId="1A103D8F" w14:textId="5E5948D1" w:rsidR="00A97041" w:rsidRDefault="00F31A2A" w:rsidP="00F31A2A">
      <w:pPr>
        <w:pStyle w:val="Heading1"/>
      </w:pPr>
      <w:r>
        <w:t>Building the app</w:t>
      </w:r>
    </w:p>
    <w:p w14:paraId="312B249D" w14:textId="77777777" w:rsidR="00E939AF" w:rsidRPr="007A276A" w:rsidRDefault="00E939AF" w:rsidP="00E939AF">
      <w:pPr>
        <w:pStyle w:val="BodyText"/>
      </w:pPr>
      <w:r>
        <w:t>Let’s begin our journey with a few good housekeeping practices:</w:t>
      </w:r>
    </w:p>
    <w:p w14:paraId="5F285D1F" w14:textId="77777777" w:rsidR="00E939AF" w:rsidRDefault="00E939AF" w:rsidP="00E939AF">
      <w:pPr>
        <w:numPr>
          <w:ilvl w:val="0"/>
          <w:numId w:val="7"/>
        </w:numPr>
        <w:ind w:left="720"/>
      </w:pPr>
      <w:r>
        <w:t>Create a top-level directory on your system.</w:t>
      </w:r>
    </w:p>
    <w:p w14:paraId="2A89500B" w14:textId="6BF84AF0" w:rsidR="00E939AF" w:rsidRDefault="00DA7DD6" w:rsidP="00E939AF">
      <w:pPr>
        <w:numPr>
          <w:ilvl w:val="0"/>
          <w:numId w:val="7"/>
        </w:numPr>
        <w:ind w:left="720"/>
      </w:pPr>
      <w:r>
        <w:t>Extract</w:t>
      </w:r>
      <w:r w:rsidR="00E939AF">
        <w:t xml:space="preserve"> the </w:t>
      </w:r>
      <w:r w:rsidRPr="0067425A">
        <w:rPr>
          <w:b/>
        </w:rPr>
        <w:t>conv_disc.zip</w:t>
      </w:r>
      <w:r>
        <w:t xml:space="preserve"> package you downloaded earlier in that top level working directory.</w:t>
      </w:r>
    </w:p>
    <w:p w14:paraId="6E3729AC" w14:textId="621F75D5" w:rsidR="00E939AF" w:rsidRDefault="00E939AF" w:rsidP="00DA7DD6">
      <w:pPr>
        <w:numPr>
          <w:ilvl w:val="0"/>
          <w:numId w:val="7"/>
        </w:numPr>
        <w:ind w:left="720"/>
      </w:pPr>
      <w:r>
        <w:t>Open a command window or a terminal and change directory (</w:t>
      </w:r>
      <w:r w:rsidRPr="006A3368">
        <w:rPr>
          <w:rFonts w:ascii="Courier New" w:hAnsi="Courier New" w:cs="Courier New"/>
        </w:rPr>
        <w:t>cd</w:t>
      </w:r>
      <w:r w:rsidR="00DA7DD6">
        <w:t>) to the working directory.</w:t>
      </w:r>
    </w:p>
    <w:p w14:paraId="5546AEE8" w14:textId="77777777" w:rsidR="00E939AF" w:rsidRDefault="00E939AF" w:rsidP="00E939AF">
      <w:pPr>
        <w:numPr>
          <w:ilvl w:val="0"/>
          <w:numId w:val="7"/>
        </w:numPr>
        <w:ind w:left="720"/>
      </w:pPr>
      <w:r>
        <w:t xml:space="preserve">Press Enter and issue an </w:t>
      </w:r>
      <w:r w:rsidRPr="00BF5814">
        <w:rPr>
          <w:rFonts w:ascii="Courier New" w:hAnsi="Courier New" w:cs="Courier New"/>
        </w:rPr>
        <w:t>ls</w:t>
      </w:r>
      <w:r>
        <w:t xml:space="preserve"> (for Mac) or </w:t>
      </w:r>
      <w:r w:rsidRPr="00BF5814">
        <w:rPr>
          <w:rFonts w:ascii="Courier New" w:hAnsi="Courier New" w:cs="Courier New"/>
        </w:rPr>
        <w:t>dir</w:t>
      </w:r>
      <w:r>
        <w:t xml:space="preserve"> (for PC) command to ensure that all the artifacts that you extracted are visible. If you see the app.js, the main engine that does the interpreting, then you are working from the correct folder.</w:t>
      </w:r>
    </w:p>
    <w:p w14:paraId="13B0EB34" w14:textId="3DE48208" w:rsidR="00E939AF" w:rsidRDefault="00E939AF" w:rsidP="00E939AF">
      <w:pPr>
        <w:numPr>
          <w:ilvl w:val="0"/>
          <w:numId w:val="7"/>
        </w:numPr>
        <w:ind w:left="720"/>
      </w:pPr>
      <w:r>
        <w:t xml:space="preserve">From the same terminal, run the node package manager (npm) to install dependencies that node.js relies on for further processing of the code. </w:t>
      </w:r>
      <w:r w:rsidR="00DA7DD6">
        <w:t>Run both commands below</w:t>
      </w:r>
      <w:r>
        <w:t>. Notice that you have a new folde</w:t>
      </w:r>
      <w:r w:rsidR="003D463D">
        <w:t>r named node_modules (you may have to install those using super user, which will prompt you to enter machine access password).</w:t>
      </w:r>
    </w:p>
    <w:p w14:paraId="053BD31B" w14:textId="312C396B" w:rsidR="00E939AF" w:rsidRDefault="003D463D" w:rsidP="00E939AF">
      <w:pPr>
        <w:ind w:left="720"/>
        <w:rPr>
          <w:rFonts w:ascii="Courier New" w:hAnsi="Courier New" w:cs="Courier New"/>
          <w:sz w:val="16"/>
          <w:szCs w:val="16"/>
        </w:rPr>
      </w:pPr>
      <w:r>
        <w:rPr>
          <w:rFonts w:ascii="Courier New" w:hAnsi="Courier New" w:cs="Courier New"/>
          <w:sz w:val="16"/>
          <w:szCs w:val="16"/>
        </w:rPr>
        <w:t xml:space="preserve">Sudo </w:t>
      </w:r>
      <w:r w:rsidR="00E939AF">
        <w:rPr>
          <w:rFonts w:ascii="Courier New" w:hAnsi="Courier New" w:cs="Courier New"/>
          <w:sz w:val="16"/>
          <w:szCs w:val="16"/>
        </w:rPr>
        <w:t>n</w:t>
      </w:r>
      <w:r w:rsidR="00E939AF" w:rsidRPr="00897A51">
        <w:rPr>
          <w:rFonts w:ascii="Courier New" w:hAnsi="Courier New" w:cs="Courier New"/>
          <w:sz w:val="16"/>
          <w:szCs w:val="16"/>
        </w:rPr>
        <w:t>pm install</w:t>
      </w:r>
    </w:p>
    <w:p w14:paraId="2F5FBBDF" w14:textId="14FA055F" w:rsidR="00DA7DD6" w:rsidRPr="00897A51" w:rsidRDefault="003D463D" w:rsidP="00E939AF">
      <w:pPr>
        <w:ind w:left="720"/>
        <w:rPr>
          <w:rFonts w:ascii="Courier New" w:hAnsi="Courier New" w:cs="Courier New"/>
          <w:sz w:val="16"/>
          <w:szCs w:val="16"/>
        </w:rPr>
      </w:pPr>
      <w:r>
        <w:rPr>
          <w:rFonts w:ascii="Courier New" w:hAnsi="Courier New" w:cs="Courier New"/>
          <w:sz w:val="16"/>
          <w:szCs w:val="16"/>
        </w:rPr>
        <w:t xml:space="preserve">Sudo </w:t>
      </w:r>
      <w:r w:rsidR="00DA7DD6">
        <w:rPr>
          <w:rFonts w:ascii="Courier New" w:hAnsi="Courier New" w:cs="Courier New"/>
          <w:sz w:val="16"/>
          <w:szCs w:val="16"/>
        </w:rPr>
        <w:t>npm install –g gulp</w:t>
      </w:r>
    </w:p>
    <w:p w14:paraId="631E6289" w14:textId="360D7651" w:rsidR="00E939AF" w:rsidRDefault="00E939AF" w:rsidP="00E939AF">
      <w:pPr>
        <w:numPr>
          <w:ilvl w:val="0"/>
          <w:numId w:val="7"/>
        </w:numPr>
        <w:ind w:left="720"/>
      </w:pPr>
      <w:r>
        <w:t xml:space="preserve">Login into </w:t>
      </w:r>
      <w:r w:rsidR="0067425A">
        <w:t>IBM Cloud</w:t>
      </w:r>
      <w:r>
        <w:t xml:space="preserve">: </w:t>
      </w:r>
      <w:hyperlink r:id="rId11" w:history="1">
        <w:r w:rsidRPr="000220C3">
          <w:rPr>
            <w:rStyle w:val="Hyperlink"/>
          </w:rPr>
          <w:t>https://console.ng.bluemix.net</w:t>
        </w:r>
      </w:hyperlink>
      <w:r>
        <w:t xml:space="preserve"> </w:t>
      </w:r>
    </w:p>
    <w:p w14:paraId="1FB716A9" w14:textId="5553029C" w:rsidR="00E939AF" w:rsidRDefault="00E939AF" w:rsidP="00E939AF">
      <w:pPr>
        <w:numPr>
          <w:ilvl w:val="0"/>
          <w:numId w:val="7"/>
        </w:numPr>
        <w:ind w:left="720"/>
      </w:pPr>
      <w:r>
        <w:t xml:space="preserve">Click the </w:t>
      </w:r>
      <w:r w:rsidR="00A01970">
        <w:rPr>
          <w:b/>
        </w:rPr>
        <w:t>Dashboard</w:t>
      </w:r>
      <w:r>
        <w:t xml:space="preserve"> </w:t>
      </w:r>
      <w:r w:rsidR="00A01970">
        <w:t>link from the top right corner (the three lines).</w:t>
      </w:r>
    </w:p>
    <w:p w14:paraId="2B498BD6" w14:textId="7D6DB67E" w:rsidR="00A01970" w:rsidRDefault="00A01970" w:rsidP="00971D9F">
      <w:pPr>
        <w:ind w:left="720"/>
      </w:pPr>
      <w:r>
        <w:rPr>
          <w:noProof/>
        </w:rPr>
        <w:drawing>
          <wp:inline distT="0" distB="0" distL="0" distR="0" wp14:anchorId="37F24759" wp14:editId="283AD8BF">
            <wp:extent cx="3183467" cy="2665461"/>
            <wp:effectExtent l="0" t="0" r="0" b="190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4421" cy="2666260"/>
                    </a:xfrm>
                    <a:prstGeom prst="rect">
                      <a:avLst/>
                    </a:prstGeom>
                    <a:noFill/>
                    <a:ln>
                      <a:noFill/>
                    </a:ln>
                  </pic:spPr>
                </pic:pic>
              </a:graphicData>
            </a:graphic>
          </wp:inline>
        </w:drawing>
      </w:r>
    </w:p>
    <w:p w14:paraId="40D0F3E6" w14:textId="77777777" w:rsidR="00290BEF" w:rsidRDefault="00290BEF">
      <w:pPr>
        <w:suppressAutoHyphens w:val="0"/>
        <w:spacing w:after="0" w:line="240" w:lineRule="auto"/>
      </w:pPr>
      <w:r>
        <w:br w:type="page"/>
      </w:r>
    </w:p>
    <w:p w14:paraId="76632E6F" w14:textId="29654FE0" w:rsidR="00D14932" w:rsidRDefault="00CC14C8" w:rsidP="00D14932">
      <w:pPr>
        <w:numPr>
          <w:ilvl w:val="0"/>
          <w:numId w:val="7"/>
        </w:numPr>
      </w:pPr>
      <w:r>
        <w:t xml:space="preserve">Scroll to the section where your services are listed. Below </w:t>
      </w:r>
      <w:r w:rsidR="00C22EBF">
        <w:t xml:space="preserve">is an example from my Dashboard. You will be </w:t>
      </w:r>
      <w:r w:rsidR="00290BEF">
        <w:t>binding</w:t>
      </w:r>
      <w:r w:rsidR="00C22EBF">
        <w:t xml:space="preserve"> </w:t>
      </w:r>
      <w:r w:rsidR="00290BEF">
        <w:t>the Conversation and the Discovery services that you created in the prior workshops.</w:t>
      </w:r>
    </w:p>
    <w:p w14:paraId="41E63D0E" w14:textId="7F0BA0E4" w:rsidR="00D14932" w:rsidRDefault="00D14932" w:rsidP="00D14932">
      <w:pPr>
        <w:ind w:left="1440"/>
      </w:pPr>
      <w:r>
        <w:rPr>
          <w:noProof/>
        </w:rPr>
        <w:drawing>
          <wp:inline distT="0" distB="0" distL="0" distR="0" wp14:anchorId="7C284A5A" wp14:editId="4EFE3743">
            <wp:extent cx="3115733" cy="3461353"/>
            <wp:effectExtent l="0" t="0" r="889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6500" cy="3462205"/>
                    </a:xfrm>
                    <a:prstGeom prst="rect">
                      <a:avLst/>
                    </a:prstGeom>
                    <a:noFill/>
                    <a:ln>
                      <a:noFill/>
                    </a:ln>
                  </pic:spPr>
                </pic:pic>
              </a:graphicData>
            </a:graphic>
          </wp:inline>
        </w:drawing>
      </w:r>
    </w:p>
    <w:p w14:paraId="5A06D813" w14:textId="4103C788" w:rsidR="00D14932" w:rsidRDefault="00D14932" w:rsidP="00D14932">
      <w:pPr>
        <w:numPr>
          <w:ilvl w:val="0"/>
          <w:numId w:val="7"/>
        </w:numPr>
      </w:pPr>
      <w:r>
        <w:t xml:space="preserve">Click the </w:t>
      </w:r>
      <w:r w:rsidRPr="00C22EBF">
        <w:rPr>
          <w:b/>
        </w:rPr>
        <w:t>Conversations</w:t>
      </w:r>
      <w:r>
        <w:t xml:space="preserve"> service </w:t>
      </w:r>
      <w:r w:rsidR="00BE16F0">
        <w:t xml:space="preserve">that you created from the Conversation workshop </w:t>
      </w:r>
      <w:r>
        <w:t>on your Dashboar</w:t>
      </w:r>
      <w:r w:rsidR="00C22EBF">
        <w:t>d and complete the following</w:t>
      </w:r>
      <w:r>
        <w:t xml:space="preserve"> subtask: </w:t>
      </w:r>
    </w:p>
    <w:p w14:paraId="539C3515" w14:textId="1F299D5D" w:rsidR="00D14932" w:rsidRDefault="00D14932" w:rsidP="00C22EBF">
      <w:pPr>
        <w:numPr>
          <w:ilvl w:val="1"/>
          <w:numId w:val="7"/>
        </w:numPr>
      </w:pPr>
      <w:r>
        <w:t xml:space="preserve">Click </w:t>
      </w:r>
      <w:r w:rsidRPr="00C22EBF">
        <w:rPr>
          <w:b/>
        </w:rPr>
        <w:t>Service credentials</w:t>
      </w:r>
      <w:r>
        <w:t xml:space="preserve"> and then </w:t>
      </w:r>
      <w:r w:rsidRPr="00C22EBF">
        <w:rPr>
          <w:b/>
        </w:rPr>
        <w:t>View credentials</w:t>
      </w:r>
      <w:r>
        <w:t xml:space="preserve">. </w:t>
      </w:r>
    </w:p>
    <w:p w14:paraId="30FE199E" w14:textId="3E7C7621" w:rsidR="00D14932" w:rsidRDefault="00D14932" w:rsidP="00C22EBF">
      <w:pPr>
        <w:numPr>
          <w:ilvl w:val="1"/>
          <w:numId w:val="7"/>
        </w:numPr>
      </w:pPr>
      <w:r>
        <w:t>Copy and paste the username and password in a text editor</w:t>
      </w:r>
    </w:p>
    <w:p w14:paraId="1A86BFE5" w14:textId="10B60609" w:rsidR="00D14932" w:rsidRDefault="00D14932" w:rsidP="00C22EBF">
      <w:pPr>
        <w:numPr>
          <w:ilvl w:val="1"/>
          <w:numId w:val="7"/>
        </w:numPr>
      </w:pPr>
      <w:r>
        <w:t xml:space="preserve">Click the </w:t>
      </w:r>
      <w:r w:rsidRPr="00C22EBF">
        <w:rPr>
          <w:b/>
        </w:rPr>
        <w:t>Manage</w:t>
      </w:r>
      <w:r>
        <w:t xml:space="preserve"> link from the menu to the left.</w:t>
      </w:r>
    </w:p>
    <w:p w14:paraId="2F77BA51" w14:textId="7C13A8C7" w:rsidR="00D14932" w:rsidRDefault="00D14932" w:rsidP="00580EBF">
      <w:pPr>
        <w:numPr>
          <w:ilvl w:val="1"/>
          <w:numId w:val="7"/>
        </w:numPr>
      </w:pPr>
      <w:r>
        <w:t xml:space="preserve">Click </w:t>
      </w:r>
      <w:r w:rsidRPr="00C22EBF">
        <w:rPr>
          <w:b/>
        </w:rPr>
        <w:t>Launch tool</w:t>
      </w:r>
      <w:r>
        <w:t>.</w:t>
      </w:r>
    </w:p>
    <w:p w14:paraId="5179BEBC" w14:textId="193EDDB8" w:rsidR="00D14932" w:rsidRDefault="00C22EBF" w:rsidP="00C22EBF">
      <w:pPr>
        <w:numPr>
          <w:ilvl w:val="1"/>
          <w:numId w:val="7"/>
        </w:numPr>
      </w:pPr>
      <w:r>
        <w:t xml:space="preserve">Click the three dots </w:t>
      </w:r>
      <w:r w:rsidR="00580EBF">
        <w:t xml:space="preserve">in the top right corner of the workspace </w:t>
      </w:r>
      <w:r>
        <w:t xml:space="preserve">and then select </w:t>
      </w:r>
      <w:r w:rsidRPr="00C22EBF">
        <w:rPr>
          <w:b/>
        </w:rPr>
        <w:t>View details</w:t>
      </w:r>
      <w:r>
        <w:t>.</w:t>
      </w:r>
    </w:p>
    <w:p w14:paraId="50D02580" w14:textId="29917C3D" w:rsidR="00C22EBF" w:rsidRDefault="00C22EBF" w:rsidP="00C22EBF">
      <w:pPr>
        <w:numPr>
          <w:ilvl w:val="1"/>
          <w:numId w:val="7"/>
        </w:numPr>
      </w:pPr>
      <w:r>
        <w:t xml:space="preserve">Copy </w:t>
      </w:r>
      <w:r w:rsidR="00BE16F0">
        <w:t xml:space="preserve">and </w:t>
      </w:r>
      <w:r>
        <w:t>paste the Workspace ID along with the service credentials in your text editor</w:t>
      </w:r>
    </w:p>
    <w:p w14:paraId="6B1FECFD" w14:textId="13E14BF2" w:rsidR="00C22EBF" w:rsidRDefault="00C22EBF" w:rsidP="00C22EBF">
      <w:pPr>
        <w:numPr>
          <w:ilvl w:val="0"/>
          <w:numId w:val="7"/>
        </w:numPr>
      </w:pPr>
      <w:r>
        <w:t xml:space="preserve">Back to </w:t>
      </w:r>
      <w:r w:rsidR="0067425A">
        <w:t>IBM Cloud</w:t>
      </w:r>
      <w:r>
        <w:t xml:space="preserve">, click the </w:t>
      </w:r>
      <w:r w:rsidRPr="00290BEF">
        <w:rPr>
          <w:b/>
        </w:rPr>
        <w:t>Dashboard</w:t>
      </w:r>
      <w:r>
        <w:t xml:space="preserve"> link again and open your </w:t>
      </w:r>
      <w:r w:rsidRPr="002426C6">
        <w:rPr>
          <w:b/>
        </w:rPr>
        <w:t>Discovery</w:t>
      </w:r>
      <w:r>
        <w:t xml:space="preserve"> service</w:t>
      </w:r>
      <w:r w:rsidR="00BE16F0">
        <w:t>. This is the service you created from the Discovery workshop that contains the AirBnb ground truth.</w:t>
      </w:r>
      <w:r w:rsidR="002426C6">
        <w:t xml:space="preserve"> </w:t>
      </w:r>
    </w:p>
    <w:p w14:paraId="7E326454" w14:textId="77777777" w:rsidR="00BE16F0" w:rsidRDefault="00BE16F0" w:rsidP="00BE16F0">
      <w:pPr>
        <w:numPr>
          <w:ilvl w:val="1"/>
          <w:numId w:val="7"/>
        </w:numPr>
      </w:pPr>
      <w:r>
        <w:t xml:space="preserve">Click </w:t>
      </w:r>
      <w:r w:rsidRPr="00C22EBF">
        <w:rPr>
          <w:b/>
        </w:rPr>
        <w:t>Service credentials</w:t>
      </w:r>
      <w:r>
        <w:t xml:space="preserve"> and then </w:t>
      </w:r>
      <w:r w:rsidRPr="00C22EBF">
        <w:rPr>
          <w:b/>
        </w:rPr>
        <w:t>View credentials</w:t>
      </w:r>
      <w:r>
        <w:t xml:space="preserve">. </w:t>
      </w:r>
    </w:p>
    <w:p w14:paraId="6E3FF5CE" w14:textId="77777777" w:rsidR="00BE16F0" w:rsidRDefault="00BE16F0" w:rsidP="00BE16F0">
      <w:pPr>
        <w:numPr>
          <w:ilvl w:val="1"/>
          <w:numId w:val="7"/>
        </w:numPr>
      </w:pPr>
      <w:r>
        <w:t>Copy and paste the username and password in a text editor</w:t>
      </w:r>
    </w:p>
    <w:p w14:paraId="26C5D374" w14:textId="77777777" w:rsidR="00BE16F0" w:rsidRDefault="00BE16F0" w:rsidP="00BE16F0">
      <w:pPr>
        <w:numPr>
          <w:ilvl w:val="1"/>
          <w:numId w:val="7"/>
        </w:numPr>
      </w:pPr>
      <w:r>
        <w:t xml:space="preserve">Click the </w:t>
      </w:r>
      <w:r w:rsidRPr="00C22EBF">
        <w:rPr>
          <w:b/>
        </w:rPr>
        <w:t>Manage</w:t>
      </w:r>
      <w:r>
        <w:t xml:space="preserve"> link from the menu to the left.</w:t>
      </w:r>
    </w:p>
    <w:p w14:paraId="58DC38F7" w14:textId="6764A559" w:rsidR="00BE16F0" w:rsidRDefault="00BE16F0" w:rsidP="00BE16F0">
      <w:pPr>
        <w:numPr>
          <w:ilvl w:val="1"/>
          <w:numId w:val="7"/>
        </w:numPr>
      </w:pPr>
      <w:r>
        <w:t xml:space="preserve">Open the </w:t>
      </w:r>
      <w:r w:rsidRPr="00290BEF">
        <w:rPr>
          <w:b/>
        </w:rPr>
        <w:t>AirBnB</w:t>
      </w:r>
      <w:r>
        <w:t xml:space="preserve"> collection.</w:t>
      </w:r>
    </w:p>
    <w:p w14:paraId="05033714" w14:textId="1B28322F" w:rsidR="00BE16F0" w:rsidRDefault="00BE16F0" w:rsidP="00BE16F0">
      <w:pPr>
        <w:numPr>
          <w:ilvl w:val="1"/>
          <w:numId w:val="7"/>
        </w:numPr>
      </w:pPr>
      <w:r>
        <w:t xml:space="preserve">Copy and paste the </w:t>
      </w:r>
      <w:r w:rsidRPr="00290BEF">
        <w:rPr>
          <w:rFonts w:ascii="Courier New" w:hAnsi="Courier New" w:cs="Courier New"/>
          <w:sz w:val="18"/>
          <w:szCs w:val="18"/>
        </w:rPr>
        <w:t>collection_id</w:t>
      </w:r>
      <w:r>
        <w:t xml:space="preserve"> and the </w:t>
      </w:r>
      <w:r w:rsidRPr="00290BEF">
        <w:rPr>
          <w:rFonts w:ascii="Courier New" w:hAnsi="Courier New" w:cs="Courier New"/>
          <w:sz w:val="18"/>
          <w:szCs w:val="18"/>
        </w:rPr>
        <w:t>environment_id</w:t>
      </w:r>
      <w:r>
        <w:t xml:space="preserve"> in the same text editor.</w:t>
      </w:r>
    </w:p>
    <w:p w14:paraId="1AF198E4" w14:textId="5E5BB3BF" w:rsidR="00E939AF" w:rsidRDefault="00E939AF" w:rsidP="00BA01A4">
      <w:pPr>
        <w:pStyle w:val="ListParagraph"/>
      </w:pPr>
    </w:p>
    <w:p w14:paraId="507A56CB" w14:textId="77777777" w:rsidR="00D14932" w:rsidRDefault="00D14932" w:rsidP="00D14932">
      <w:pPr>
        <w:ind w:left="360"/>
      </w:pPr>
    </w:p>
    <w:p w14:paraId="220D6DBC" w14:textId="391AAE27" w:rsidR="00E939AF" w:rsidRDefault="00E939AF" w:rsidP="00BA01A4">
      <w:r>
        <w:br w:type="page"/>
        <w:t xml:space="preserve">You must now provide </w:t>
      </w:r>
      <w:r w:rsidR="00BA01A4">
        <w:t>all parameters to the code that you had saved earlier in your text editor</w:t>
      </w:r>
      <w:r>
        <w:t>. Bear in mind that files that start with a dot “.” are hidden system files</w:t>
      </w:r>
      <w:r w:rsidR="00BA01A4">
        <w:t xml:space="preserve">. In a Mac OS, you can issue the command </w:t>
      </w:r>
      <w:r w:rsidR="00BA01A4" w:rsidRPr="00BA01A4">
        <w:rPr>
          <w:rFonts w:ascii="Courier New" w:hAnsi="Courier New" w:cs="Courier New"/>
        </w:rPr>
        <w:t>ls –la</w:t>
      </w:r>
      <w:r w:rsidR="00BA01A4">
        <w:t xml:space="preserve"> to view hidden files.</w:t>
      </w:r>
    </w:p>
    <w:p w14:paraId="5F2564E1" w14:textId="52AB88CD" w:rsidR="00332AFA" w:rsidRDefault="00E939AF" w:rsidP="00E939AF">
      <w:pPr>
        <w:numPr>
          <w:ilvl w:val="0"/>
          <w:numId w:val="7"/>
        </w:numPr>
        <w:ind w:left="360"/>
      </w:pPr>
      <w:r>
        <w:t xml:space="preserve">Open a new file with </w:t>
      </w:r>
      <w:r w:rsidR="008E2FDB">
        <w:t>the text editor and copy-</w:t>
      </w:r>
      <w:r>
        <w:t xml:space="preserve">paste the below in that file; </w:t>
      </w:r>
      <w:r w:rsidR="00E13018">
        <w:t>Or you can open the</w:t>
      </w:r>
      <w:r w:rsidR="009254CF">
        <w:t xml:space="preserve"> </w:t>
      </w:r>
      <w:r w:rsidR="009254CF" w:rsidRPr="009254CF">
        <w:rPr>
          <w:b/>
        </w:rPr>
        <w:t>.sample_</w:t>
      </w:r>
      <w:r w:rsidR="00E13018" w:rsidRPr="009254CF">
        <w:rPr>
          <w:b/>
        </w:rPr>
        <w:t>env</w:t>
      </w:r>
      <w:r w:rsidR="00E13018">
        <w:t xml:space="preserve"> file and populate it with the appropriate credentials where it says &lt;enter here&gt;.  </w:t>
      </w:r>
    </w:p>
    <w:p w14:paraId="78378429" w14:textId="49709E43" w:rsidR="00E939AF" w:rsidRDefault="00332AFA" w:rsidP="00E939AF">
      <w:pPr>
        <w:numPr>
          <w:ilvl w:val="0"/>
          <w:numId w:val="7"/>
        </w:numPr>
        <w:ind w:left="360"/>
      </w:pPr>
      <w:r>
        <w:t>K</w:t>
      </w:r>
      <w:r w:rsidR="00E939AF">
        <w:t>eep the double</w:t>
      </w:r>
      <w:r w:rsidR="00290BEF">
        <w:t xml:space="preserve"> quotes (but remove the &lt; &gt; brackets</w:t>
      </w:r>
      <w:r>
        <w:t>) and take a close look at your copy/pasted double quotes. Ensure that they are san serif (straight up and down) not squiggly double quotes, as the case often is when copying from a rich text format.</w:t>
      </w:r>
      <w:r w:rsidR="00290BEF">
        <w:t xml:space="preserve"> The service version dates are valid, don’t change those.</w:t>
      </w:r>
    </w:p>
    <w:p w14:paraId="5EAB3320" w14:textId="77777777" w:rsidR="00E939AF" w:rsidRDefault="00E939AF" w:rsidP="00E939AF">
      <w:pPr>
        <w:spacing w:after="0"/>
        <w:ind w:left="360"/>
        <w:rPr>
          <w:rFonts w:ascii="Courier New" w:hAnsi="Courier New" w:cs="Courier New"/>
          <w:sz w:val="16"/>
          <w:szCs w:val="16"/>
        </w:rPr>
      </w:pPr>
    </w:p>
    <w:p w14:paraId="57E3487E" w14:textId="288FCC72" w:rsidR="00E939AF" w:rsidRPr="00E939AF" w:rsidRDefault="00E939AF" w:rsidP="00E939AF">
      <w:pPr>
        <w:spacing w:after="0"/>
        <w:ind w:left="360"/>
        <w:rPr>
          <w:rFonts w:ascii="Courier New" w:hAnsi="Courier New" w:cs="Courier New"/>
          <w:sz w:val="16"/>
          <w:szCs w:val="16"/>
        </w:rPr>
      </w:pPr>
      <w:r w:rsidRPr="00E939AF">
        <w:rPr>
          <w:rFonts w:ascii="Courier New" w:hAnsi="Courier New" w:cs="Courier New"/>
          <w:sz w:val="16"/>
          <w:szCs w:val="16"/>
        </w:rPr>
        <w:t xml:space="preserve">// this is formatted to echo the structure of the </w:t>
      </w:r>
      <w:r w:rsidR="0067425A">
        <w:rPr>
          <w:rFonts w:ascii="Courier New" w:hAnsi="Courier New" w:cs="Courier New"/>
          <w:sz w:val="16"/>
          <w:szCs w:val="16"/>
        </w:rPr>
        <w:t>IBM Cloud</w:t>
      </w:r>
      <w:r w:rsidRPr="00E939AF">
        <w:rPr>
          <w:rFonts w:ascii="Courier New" w:hAnsi="Courier New" w:cs="Courier New"/>
          <w:sz w:val="16"/>
          <w:szCs w:val="16"/>
        </w:rPr>
        <w:t xml:space="preserve"> credentials</w:t>
      </w:r>
    </w:p>
    <w:p w14:paraId="4560F033" w14:textId="77777777" w:rsidR="00E939AF" w:rsidRPr="00E939AF" w:rsidRDefault="00E939AF" w:rsidP="00E939AF">
      <w:pPr>
        <w:spacing w:after="0"/>
        <w:ind w:left="360"/>
        <w:rPr>
          <w:rFonts w:ascii="Courier New" w:hAnsi="Courier New" w:cs="Courier New"/>
          <w:sz w:val="16"/>
          <w:szCs w:val="16"/>
        </w:rPr>
      </w:pPr>
      <w:r w:rsidRPr="00E939AF">
        <w:rPr>
          <w:rFonts w:ascii="Courier New" w:hAnsi="Courier New" w:cs="Courier New"/>
          <w:sz w:val="16"/>
          <w:szCs w:val="16"/>
        </w:rPr>
        <w:t>module.exports = {</w:t>
      </w:r>
    </w:p>
    <w:p w14:paraId="32EBB9FB" w14:textId="77777777" w:rsidR="00E939AF" w:rsidRPr="00E939AF" w:rsidRDefault="00E939AF" w:rsidP="00E939AF">
      <w:pPr>
        <w:spacing w:after="0"/>
        <w:ind w:left="360"/>
        <w:rPr>
          <w:rFonts w:ascii="Courier New" w:hAnsi="Courier New" w:cs="Courier New"/>
          <w:sz w:val="16"/>
          <w:szCs w:val="16"/>
        </w:rPr>
      </w:pPr>
      <w:r w:rsidRPr="00E939AF">
        <w:rPr>
          <w:rFonts w:ascii="Courier New" w:hAnsi="Courier New" w:cs="Courier New"/>
          <w:sz w:val="16"/>
          <w:szCs w:val="16"/>
        </w:rPr>
        <w:t xml:space="preserve">    VCAP_SERVICES: JSON.stringify({</w:t>
      </w:r>
    </w:p>
    <w:p w14:paraId="184AA9C7" w14:textId="77777777" w:rsidR="00E939AF" w:rsidRPr="00E939AF" w:rsidRDefault="00E939AF" w:rsidP="00E939AF">
      <w:pPr>
        <w:spacing w:after="0"/>
        <w:ind w:left="360"/>
        <w:rPr>
          <w:rFonts w:ascii="Courier New" w:hAnsi="Courier New" w:cs="Courier New"/>
          <w:sz w:val="16"/>
          <w:szCs w:val="16"/>
        </w:rPr>
      </w:pPr>
      <w:r w:rsidRPr="00E939AF">
        <w:rPr>
          <w:rFonts w:ascii="Courier New" w:hAnsi="Courier New" w:cs="Courier New"/>
          <w:sz w:val="16"/>
          <w:szCs w:val="16"/>
        </w:rPr>
        <w:t xml:space="preserve">        conversation: [{</w:t>
      </w:r>
    </w:p>
    <w:p w14:paraId="035FF7BC" w14:textId="77777777" w:rsidR="00E939AF" w:rsidRPr="00E939AF" w:rsidRDefault="00E939AF" w:rsidP="00E939AF">
      <w:pPr>
        <w:spacing w:after="0"/>
        <w:ind w:left="360"/>
        <w:rPr>
          <w:rFonts w:ascii="Courier New" w:hAnsi="Courier New" w:cs="Courier New"/>
          <w:sz w:val="16"/>
          <w:szCs w:val="16"/>
        </w:rPr>
      </w:pPr>
      <w:r w:rsidRPr="00E939AF">
        <w:rPr>
          <w:rFonts w:ascii="Courier New" w:hAnsi="Courier New" w:cs="Courier New"/>
          <w:sz w:val="16"/>
          <w:szCs w:val="16"/>
        </w:rPr>
        <w:t xml:space="preserve">            credentials: {</w:t>
      </w:r>
    </w:p>
    <w:p w14:paraId="13AFA2DE" w14:textId="77777777" w:rsidR="00E939AF" w:rsidRPr="00E939AF" w:rsidRDefault="00E939AF" w:rsidP="00E939AF">
      <w:pPr>
        <w:spacing w:after="0"/>
        <w:ind w:left="360"/>
        <w:rPr>
          <w:rFonts w:ascii="Courier New" w:hAnsi="Courier New" w:cs="Courier New"/>
          <w:sz w:val="16"/>
          <w:szCs w:val="16"/>
        </w:rPr>
      </w:pPr>
      <w:r w:rsidRPr="00E939AF">
        <w:rPr>
          <w:rFonts w:ascii="Courier New" w:hAnsi="Courier New" w:cs="Courier New"/>
          <w:sz w:val="16"/>
          <w:szCs w:val="16"/>
        </w:rPr>
        <w:t xml:space="preserve">                url: "https://gateway.watsonplatform.net/conversation/api",</w:t>
      </w:r>
    </w:p>
    <w:p w14:paraId="5407E1A2" w14:textId="2FA7A86F" w:rsidR="00E939AF" w:rsidRPr="00E939AF" w:rsidRDefault="00E939AF" w:rsidP="00E939AF">
      <w:pPr>
        <w:spacing w:after="0"/>
        <w:ind w:left="360"/>
        <w:rPr>
          <w:rFonts w:ascii="Courier New" w:hAnsi="Courier New" w:cs="Courier New"/>
          <w:sz w:val="16"/>
          <w:szCs w:val="16"/>
        </w:rPr>
      </w:pPr>
      <w:r w:rsidRPr="00E939AF">
        <w:rPr>
          <w:rFonts w:ascii="Courier New" w:hAnsi="Courier New" w:cs="Courier New"/>
          <w:sz w:val="16"/>
          <w:szCs w:val="16"/>
        </w:rPr>
        <w:t xml:space="preserve">                password: "</w:t>
      </w:r>
      <w:r>
        <w:rPr>
          <w:rFonts w:ascii="Courier New" w:hAnsi="Courier New" w:cs="Courier New"/>
          <w:sz w:val="16"/>
          <w:szCs w:val="16"/>
        </w:rPr>
        <w:t>&lt;enter password here&gt;</w:t>
      </w:r>
      <w:r w:rsidRPr="00E939AF">
        <w:rPr>
          <w:rFonts w:ascii="Courier New" w:hAnsi="Courier New" w:cs="Courier New"/>
          <w:sz w:val="16"/>
          <w:szCs w:val="16"/>
        </w:rPr>
        <w:t>",</w:t>
      </w:r>
    </w:p>
    <w:p w14:paraId="4D67EC87" w14:textId="59C64CF9" w:rsidR="00E939AF" w:rsidRPr="00E939AF" w:rsidRDefault="00E939AF" w:rsidP="00E939AF">
      <w:pPr>
        <w:spacing w:after="0"/>
        <w:ind w:left="360"/>
        <w:rPr>
          <w:rFonts w:ascii="Courier New" w:hAnsi="Courier New" w:cs="Courier New"/>
          <w:sz w:val="16"/>
          <w:szCs w:val="16"/>
        </w:rPr>
      </w:pPr>
      <w:r w:rsidRPr="00E939AF">
        <w:rPr>
          <w:rFonts w:ascii="Courier New" w:hAnsi="Courier New" w:cs="Courier New"/>
          <w:sz w:val="16"/>
          <w:szCs w:val="16"/>
        </w:rPr>
        <w:t xml:space="preserve">                username: "</w:t>
      </w:r>
      <w:r>
        <w:rPr>
          <w:rFonts w:ascii="Courier New" w:hAnsi="Courier New" w:cs="Courier New"/>
          <w:sz w:val="16"/>
          <w:szCs w:val="16"/>
        </w:rPr>
        <w:t>&lt;enter username here&gt;</w:t>
      </w:r>
      <w:r w:rsidRPr="00E939AF">
        <w:rPr>
          <w:rFonts w:ascii="Courier New" w:hAnsi="Courier New" w:cs="Courier New"/>
          <w:sz w:val="16"/>
          <w:szCs w:val="16"/>
        </w:rPr>
        <w:t>"</w:t>
      </w:r>
    </w:p>
    <w:p w14:paraId="26E9C75E" w14:textId="77777777" w:rsidR="00E939AF" w:rsidRPr="00E939AF" w:rsidRDefault="00E939AF" w:rsidP="00E939AF">
      <w:pPr>
        <w:spacing w:after="0"/>
        <w:ind w:left="360"/>
        <w:rPr>
          <w:rFonts w:ascii="Courier New" w:hAnsi="Courier New" w:cs="Courier New"/>
          <w:sz w:val="16"/>
          <w:szCs w:val="16"/>
        </w:rPr>
      </w:pPr>
      <w:r w:rsidRPr="00E939AF">
        <w:rPr>
          <w:rFonts w:ascii="Courier New" w:hAnsi="Courier New" w:cs="Courier New"/>
          <w:sz w:val="16"/>
          <w:szCs w:val="16"/>
        </w:rPr>
        <w:t xml:space="preserve">            }</w:t>
      </w:r>
    </w:p>
    <w:p w14:paraId="71923032" w14:textId="77777777" w:rsidR="00E939AF" w:rsidRPr="00E939AF" w:rsidRDefault="00E939AF" w:rsidP="00E939AF">
      <w:pPr>
        <w:spacing w:after="0"/>
        <w:ind w:left="360"/>
        <w:rPr>
          <w:rFonts w:ascii="Courier New" w:hAnsi="Courier New" w:cs="Courier New"/>
          <w:sz w:val="16"/>
          <w:szCs w:val="16"/>
        </w:rPr>
      </w:pPr>
      <w:r w:rsidRPr="00E939AF">
        <w:rPr>
          <w:rFonts w:ascii="Courier New" w:hAnsi="Courier New" w:cs="Courier New"/>
          <w:sz w:val="16"/>
          <w:szCs w:val="16"/>
        </w:rPr>
        <w:t xml:space="preserve">        }],</w:t>
      </w:r>
    </w:p>
    <w:p w14:paraId="104FE035" w14:textId="77777777" w:rsidR="00E939AF" w:rsidRPr="00E939AF" w:rsidRDefault="00E939AF" w:rsidP="00E939AF">
      <w:pPr>
        <w:spacing w:after="0"/>
        <w:ind w:left="360"/>
        <w:rPr>
          <w:rFonts w:ascii="Courier New" w:hAnsi="Courier New" w:cs="Courier New"/>
          <w:sz w:val="16"/>
          <w:szCs w:val="16"/>
        </w:rPr>
      </w:pPr>
      <w:r w:rsidRPr="00E939AF">
        <w:rPr>
          <w:rFonts w:ascii="Courier New" w:hAnsi="Courier New" w:cs="Courier New"/>
          <w:sz w:val="16"/>
          <w:szCs w:val="16"/>
        </w:rPr>
        <w:t xml:space="preserve">        discovery: [{</w:t>
      </w:r>
    </w:p>
    <w:p w14:paraId="63591669" w14:textId="77777777" w:rsidR="00E939AF" w:rsidRPr="00E939AF" w:rsidRDefault="00E939AF" w:rsidP="00E939AF">
      <w:pPr>
        <w:spacing w:after="0"/>
        <w:ind w:left="360"/>
        <w:rPr>
          <w:rFonts w:ascii="Courier New" w:hAnsi="Courier New" w:cs="Courier New"/>
          <w:sz w:val="16"/>
          <w:szCs w:val="16"/>
        </w:rPr>
      </w:pPr>
      <w:r w:rsidRPr="00E939AF">
        <w:rPr>
          <w:rFonts w:ascii="Courier New" w:hAnsi="Courier New" w:cs="Courier New"/>
          <w:sz w:val="16"/>
          <w:szCs w:val="16"/>
        </w:rPr>
        <w:t xml:space="preserve">          credentials: {</w:t>
      </w:r>
    </w:p>
    <w:p w14:paraId="6BBDAD15" w14:textId="77777777" w:rsidR="00E939AF" w:rsidRPr="00E939AF" w:rsidRDefault="00E939AF" w:rsidP="00E939AF">
      <w:pPr>
        <w:spacing w:after="0"/>
        <w:ind w:left="360"/>
        <w:rPr>
          <w:rFonts w:ascii="Courier New" w:hAnsi="Courier New" w:cs="Courier New"/>
          <w:sz w:val="16"/>
          <w:szCs w:val="16"/>
        </w:rPr>
      </w:pPr>
      <w:r w:rsidRPr="00E939AF">
        <w:rPr>
          <w:rFonts w:ascii="Courier New" w:hAnsi="Courier New" w:cs="Courier New"/>
          <w:sz w:val="16"/>
          <w:szCs w:val="16"/>
        </w:rPr>
        <w:t xml:space="preserve">            url: "https://gateway.watsonplatform.net/discovery/api",</w:t>
      </w:r>
    </w:p>
    <w:p w14:paraId="66A5F0E4" w14:textId="515D50BE" w:rsidR="00E939AF" w:rsidRPr="00E939AF" w:rsidRDefault="00E939AF" w:rsidP="00E939AF">
      <w:pPr>
        <w:spacing w:after="0"/>
        <w:ind w:left="360"/>
        <w:rPr>
          <w:rFonts w:ascii="Courier New" w:hAnsi="Courier New" w:cs="Courier New"/>
          <w:sz w:val="16"/>
          <w:szCs w:val="16"/>
        </w:rPr>
      </w:pPr>
      <w:r w:rsidRPr="00E939AF">
        <w:rPr>
          <w:rFonts w:ascii="Courier New" w:hAnsi="Courier New" w:cs="Courier New"/>
          <w:sz w:val="16"/>
          <w:szCs w:val="16"/>
        </w:rPr>
        <w:t xml:space="preserve">      </w:t>
      </w:r>
      <w:r w:rsidR="00332AFA">
        <w:rPr>
          <w:rFonts w:ascii="Courier New" w:hAnsi="Courier New" w:cs="Courier New"/>
          <w:sz w:val="16"/>
          <w:szCs w:val="16"/>
        </w:rPr>
        <w:t xml:space="preserve">      username: "</w:t>
      </w:r>
      <w:r>
        <w:rPr>
          <w:rFonts w:ascii="Courier New" w:hAnsi="Courier New" w:cs="Courier New"/>
          <w:sz w:val="16"/>
          <w:szCs w:val="16"/>
        </w:rPr>
        <w:t>&lt;enter username here&gt;</w:t>
      </w:r>
      <w:r w:rsidRPr="00E939AF">
        <w:rPr>
          <w:rFonts w:ascii="Courier New" w:hAnsi="Courier New" w:cs="Courier New"/>
          <w:sz w:val="16"/>
          <w:szCs w:val="16"/>
        </w:rPr>
        <w:t>",</w:t>
      </w:r>
    </w:p>
    <w:p w14:paraId="07175B2F" w14:textId="07937836" w:rsidR="00E939AF" w:rsidRPr="00E939AF" w:rsidRDefault="00E939AF" w:rsidP="00E939AF">
      <w:pPr>
        <w:spacing w:after="0"/>
        <w:ind w:left="360"/>
        <w:rPr>
          <w:rFonts w:ascii="Courier New" w:hAnsi="Courier New" w:cs="Courier New"/>
          <w:sz w:val="16"/>
          <w:szCs w:val="16"/>
        </w:rPr>
      </w:pPr>
      <w:r w:rsidRPr="00E939AF">
        <w:rPr>
          <w:rFonts w:ascii="Courier New" w:hAnsi="Courier New" w:cs="Courier New"/>
          <w:sz w:val="16"/>
          <w:szCs w:val="16"/>
        </w:rPr>
        <w:t xml:space="preserve">            password: "</w:t>
      </w:r>
      <w:r>
        <w:rPr>
          <w:rFonts w:ascii="Courier New" w:hAnsi="Courier New" w:cs="Courier New"/>
          <w:sz w:val="16"/>
          <w:szCs w:val="16"/>
        </w:rPr>
        <w:t>&lt;enter password here&gt;</w:t>
      </w:r>
      <w:r w:rsidRPr="00E939AF">
        <w:rPr>
          <w:rFonts w:ascii="Courier New" w:hAnsi="Courier New" w:cs="Courier New"/>
          <w:sz w:val="16"/>
          <w:szCs w:val="16"/>
        </w:rPr>
        <w:t>"</w:t>
      </w:r>
    </w:p>
    <w:p w14:paraId="2611D352" w14:textId="77777777" w:rsidR="00E939AF" w:rsidRPr="00E939AF" w:rsidRDefault="00E939AF" w:rsidP="00E939AF">
      <w:pPr>
        <w:spacing w:after="0"/>
        <w:ind w:left="360"/>
        <w:rPr>
          <w:rFonts w:ascii="Courier New" w:hAnsi="Courier New" w:cs="Courier New"/>
          <w:sz w:val="16"/>
          <w:szCs w:val="16"/>
        </w:rPr>
      </w:pPr>
      <w:r w:rsidRPr="00E939AF">
        <w:rPr>
          <w:rFonts w:ascii="Courier New" w:hAnsi="Courier New" w:cs="Courier New"/>
          <w:sz w:val="16"/>
          <w:szCs w:val="16"/>
        </w:rPr>
        <w:t xml:space="preserve">          }</w:t>
      </w:r>
    </w:p>
    <w:p w14:paraId="14E4C1F0" w14:textId="77777777" w:rsidR="00E939AF" w:rsidRPr="00E939AF" w:rsidRDefault="00E939AF" w:rsidP="00E939AF">
      <w:pPr>
        <w:spacing w:after="0"/>
        <w:ind w:left="360"/>
        <w:rPr>
          <w:rFonts w:ascii="Courier New" w:hAnsi="Courier New" w:cs="Courier New"/>
          <w:sz w:val="16"/>
          <w:szCs w:val="16"/>
        </w:rPr>
      </w:pPr>
      <w:r w:rsidRPr="00E939AF">
        <w:rPr>
          <w:rFonts w:ascii="Courier New" w:hAnsi="Courier New" w:cs="Courier New"/>
          <w:sz w:val="16"/>
          <w:szCs w:val="16"/>
        </w:rPr>
        <w:t xml:space="preserve">        }]</w:t>
      </w:r>
    </w:p>
    <w:p w14:paraId="26F0E32A" w14:textId="77777777" w:rsidR="00E939AF" w:rsidRPr="00E939AF" w:rsidRDefault="00E939AF" w:rsidP="00E939AF">
      <w:pPr>
        <w:spacing w:after="0"/>
        <w:ind w:left="360"/>
        <w:rPr>
          <w:rFonts w:ascii="Courier New" w:hAnsi="Courier New" w:cs="Courier New"/>
          <w:sz w:val="16"/>
          <w:szCs w:val="16"/>
        </w:rPr>
      </w:pPr>
      <w:r w:rsidRPr="00E939AF">
        <w:rPr>
          <w:rFonts w:ascii="Courier New" w:hAnsi="Courier New" w:cs="Courier New"/>
          <w:sz w:val="16"/>
          <w:szCs w:val="16"/>
        </w:rPr>
        <w:t xml:space="preserve">    }),</w:t>
      </w:r>
    </w:p>
    <w:p w14:paraId="024786F9" w14:textId="77777777" w:rsidR="00E939AF" w:rsidRPr="00E939AF" w:rsidRDefault="00E939AF" w:rsidP="00E939AF">
      <w:pPr>
        <w:spacing w:after="0"/>
        <w:ind w:left="360"/>
        <w:rPr>
          <w:rFonts w:ascii="Courier New" w:hAnsi="Courier New" w:cs="Courier New"/>
          <w:sz w:val="16"/>
          <w:szCs w:val="16"/>
        </w:rPr>
      </w:pPr>
      <w:r w:rsidRPr="00E939AF">
        <w:rPr>
          <w:rFonts w:ascii="Courier New" w:hAnsi="Courier New" w:cs="Courier New"/>
          <w:sz w:val="16"/>
          <w:szCs w:val="16"/>
        </w:rPr>
        <w:t xml:space="preserve">    // conversation creds</w:t>
      </w:r>
    </w:p>
    <w:p w14:paraId="0D11A13A" w14:textId="60E52F9D" w:rsidR="00E939AF" w:rsidRPr="00E939AF" w:rsidRDefault="00E939AF" w:rsidP="00E939AF">
      <w:pPr>
        <w:spacing w:after="0"/>
        <w:ind w:left="360"/>
        <w:rPr>
          <w:rFonts w:ascii="Courier New" w:hAnsi="Courier New" w:cs="Courier New"/>
          <w:sz w:val="16"/>
          <w:szCs w:val="16"/>
        </w:rPr>
      </w:pPr>
      <w:r w:rsidRPr="00E939AF">
        <w:rPr>
          <w:rFonts w:ascii="Courier New" w:hAnsi="Courier New" w:cs="Courier New"/>
          <w:sz w:val="16"/>
          <w:szCs w:val="16"/>
        </w:rPr>
        <w:t xml:space="preserve">    workspace_id: "</w:t>
      </w:r>
      <w:r>
        <w:rPr>
          <w:rFonts w:ascii="Courier New" w:hAnsi="Courier New" w:cs="Courier New"/>
          <w:sz w:val="16"/>
          <w:szCs w:val="16"/>
        </w:rPr>
        <w:t>&lt;enter workspace_id here, from details section, back of the tile</w:t>
      </w:r>
      <w:r w:rsidRPr="00E939AF">
        <w:rPr>
          <w:rFonts w:ascii="Courier New" w:hAnsi="Courier New" w:cs="Courier New"/>
          <w:sz w:val="16"/>
          <w:szCs w:val="16"/>
        </w:rPr>
        <w:t>",</w:t>
      </w:r>
    </w:p>
    <w:p w14:paraId="7862EC56" w14:textId="5CC26C4B" w:rsidR="00E939AF" w:rsidRPr="00E939AF" w:rsidRDefault="00E939AF" w:rsidP="00E939AF">
      <w:pPr>
        <w:spacing w:after="0"/>
        <w:ind w:left="360"/>
        <w:rPr>
          <w:rFonts w:ascii="Courier New" w:hAnsi="Courier New" w:cs="Courier New"/>
          <w:sz w:val="16"/>
          <w:szCs w:val="16"/>
        </w:rPr>
      </w:pPr>
      <w:r w:rsidRPr="00E939AF">
        <w:rPr>
          <w:rFonts w:ascii="Courier New" w:hAnsi="Courier New" w:cs="Courier New"/>
          <w:sz w:val="16"/>
          <w:szCs w:val="16"/>
        </w:rPr>
        <w:t xml:space="preserve">  </w:t>
      </w:r>
      <w:r w:rsidR="00580EBF">
        <w:rPr>
          <w:rFonts w:ascii="Courier New" w:hAnsi="Courier New" w:cs="Courier New"/>
          <w:sz w:val="16"/>
          <w:szCs w:val="16"/>
        </w:rPr>
        <w:t xml:space="preserve">  conversation_version: "2017-04-21</w:t>
      </w:r>
      <w:r w:rsidRPr="00E939AF">
        <w:rPr>
          <w:rFonts w:ascii="Courier New" w:hAnsi="Courier New" w:cs="Courier New"/>
          <w:sz w:val="16"/>
          <w:szCs w:val="16"/>
        </w:rPr>
        <w:t>",</w:t>
      </w:r>
    </w:p>
    <w:p w14:paraId="06118DE8" w14:textId="77777777" w:rsidR="00E939AF" w:rsidRPr="00E939AF" w:rsidRDefault="00E939AF" w:rsidP="00E939AF">
      <w:pPr>
        <w:spacing w:after="0"/>
        <w:ind w:left="360"/>
        <w:rPr>
          <w:rFonts w:ascii="Courier New" w:hAnsi="Courier New" w:cs="Courier New"/>
          <w:sz w:val="16"/>
          <w:szCs w:val="16"/>
        </w:rPr>
      </w:pPr>
      <w:r w:rsidRPr="00E939AF">
        <w:rPr>
          <w:rFonts w:ascii="Courier New" w:hAnsi="Courier New" w:cs="Courier New"/>
          <w:sz w:val="16"/>
          <w:szCs w:val="16"/>
        </w:rPr>
        <w:t xml:space="preserve">    // disco creds</w:t>
      </w:r>
    </w:p>
    <w:p w14:paraId="6A7DAC69" w14:textId="1A01069F" w:rsidR="00E939AF" w:rsidRPr="00E939AF" w:rsidRDefault="00E939AF" w:rsidP="00E939AF">
      <w:pPr>
        <w:spacing w:after="0"/>
        <w:ind w:left="360"/>
        <w:rPr>
          <w:rFonts w:ascii="Courier New" w:hAnsi="Courier New" w:cs="Courier New"/>
          <w:sz w:val="16"/>
          <w:szCs w:val="16"/>
        </w:rPr>
      </w:pPr>
      <w:r w:rsidRPr="00E939AF">
        <w:rPr>
          <w:rFonts w:ascii="Courier New" w:hAnsi="Courier New" w:cs="Courier New"/>
          <w:sz w:val="16"/>
          <w:szCs w:val="16"/>
        </w:rPr>
        <w:t xml:space="preserve">    environment_id: "</w:t>
      </w:r>
      <w:r>
        <w:rPr>
          <w:rFonts w:ascii="Courier New" w:hAnsi="Courier New" w:cs="Courier New"/>
          <w:sz w:val="16"/>
          <w:szCs w:val="16"/>
        </w:rPr>
        <w:t>&lt;enter environment id here&gt;</w:t>
      </w:r>
      <w:r w:rsidRPr="00E939AF">
        <w:rPr>
          <w:rFonts w:ascii="Courier New" w:hAnsi="Courier New" w:cs="Courier New"/>
          <w:sz w:val="16"/>
          <w:szCs w:val="16"/>
        </w:rPr>
        <w:t>",</w:t>
      </w:r>
    </w:p>
    <w:p w14:paraId="724C1BA6" w14:textId="272A3A08" w:rsidR="00E939AF" w:rsidRPr="00E939AF" w:rsidRDefault="00E939AF" w:rsidP="00E939AF">
      <w:pPr>
        <w:spacing w:after="0"/>
        <w:ind w:left="360"/>
        <w:rPr>
          <w:rFonts w:ascii="Courier New" w:hAnsi="Courier New" w:cs="Courier New"/>
          <w:sz w:val="16"/>
          <w:szCs w:val="16"/>
        </w:rPr>
      </w:pPr>
      <w:r w:rsidRPr="00E939AF">
        <w:rPr>
          <w:rFonts w:ascii="Courier New" w:hAnsi="Courier New" w:cs="Courier New"/>
          <w:sz w:val="16"/>
          <w:szCs w:val="16"/>
        </w:rPr>
        <w:t xml:space="preserve">    collection_id: "</w:t>
      </w:r>
      <w:r>
        <w:rPr>
          <w:rFonts w:ascii="Courier New" w:hAnsi="Courier New" w:cs="Courier New"/>
          <w:sz w:val="16"/>
          <w:szCs w:val="16"/>
        </w:rPr>
        <w:t>&lt;enter collection id here&gt;</w:t>
      </w:r>
      <w:r w:rsidRPr="00E939AF">
        <w:rPr>
          <w:rFonts w:ascii="Courier New" w:hAnsi="Courier New" w:cs="Courier New"/>
          <w:sz w:val="16"/>
          <w:szCs w:val="16"/>
        </w:rPr>
        <w:t>",</w:t>
      </w:r>
    </w:p>
    <w:p w14:paraId="6CCD9189" w14:textId="500BFF5C" w:rsidR="00E939AF" w:rsidRPr="00E939AF" w:rsidRDefault="00580EBF" w:rsidP="00E939AF">
      <w:pPr>
        <w:spacing w:after="0"/>
        <w:ind w:left="360"/>
        <w:rPr>
          <w:rFonts w:ascii="Courier New" w:hAnsi="Courier New" w:cs="Courier New"/>
          <w:sz w:val="16"/>
          <w:szCs w:val="16"/>
        </w:rPr>
      </w:pPr>
      <w:r>
        <w:rPr>
          <w:rFonts w:ascii="Courier New" w:hAnsi="Courier New" w:cs="Courier New"/>
          <w:sz w:val="16"/>
          <w:szCs w:val="16"/>
        </w:rPr>
        <w:t xml:space="preserve">    discovery_version: "2017-04-27</w:t>
      </w:r>
      <w:r w:rsidR="00E939AF" w:rsidRPr="00E939AF">
        <w:rPr>
          <w:rFonts w:ascii="Courier New" w:hAnsi="Courier New" w:cs="Courier New"/>
          <w:sz w:val="16"/>
          <w:szCs w:val="16"/>
        </w:rPr>
        <w:t>"</w:t>
      </w:r>
    </w:p>
    <w:p w14:paraId="454C867E" w14:textId="255513B5" w:rsidR="00E939AF" w:rsidRDefault="00E939AF" w:rsidP="00E939AF">
      <w:pPr>
        <w:spacing w:after="0"/>
        <w:ind w:left="360"/>
        <w:rPr>
          <w:rFonts w:ascii="Courier New" w:hAnsi="Courier New" w:cs="Courier New"/>
          <w:sz w:val="16"/>
          <w:szCs w:val="16"/>
        </w:rPr>
      </w:pPr>
      <w:r w:rsidRPr="00E939AF">
        <w:rPr>
          <w:rFonts w:ascii="Courier New" w:hAnsi="Courier New" w:cs="Courier New"/>
          <w:sz w:val="16"/>
          <w:szCs w:val="16"/>
        </w:rPr>
        <w:t>};</w:t>
      </w:r>
    </w:p>
    <w:p w14:paraId="23D079CD" w14:textId="77777777" w:rsidR="00E939AF" w:rsidRPr="002D22B3" w:rsidRDefault="00E939AF" w:rsidP="00E939AF">
      <w:pPr>
        <w:spacing w:after="0"/>
        <w:ind w:left="360"/>
        <w:rPr>
          <w:rFonts w:ascii="Courier New" w:hAnsi="Courier New" w:cs="Courier New"/>
          <w:sz w:val="16"/>
          <w:szCs w:val="16"/>
        </w:rPr>
      </w:pPr>
    </w:p>
    <w:p w14:paraId="7471629C" w14:textId="4DB0C76A" w:rsidR="00BA01A4" w:rsidRDefault="00580EBF" w:rsidP="009254CF">
      <w:pPr>
        <w:ind w:left="1440"/>
      </w:pPr>
      <w:r>
        <w:rPr>
          <w:noProof/>
        </w:rPr>
        <w:drawing>
          <wp:inline distT="0" distB="0" distL="0" distR="0" wp14:anchorId="202C4D29" wp14:editId="0C86572F">
            <wp:extent cx="4250025" cy="2950618"/>
            <wp:effectExtent l="0" t="0" r="0"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0198" cy="2950738"/>
                    </a:xfrm>
                    <a:prstGeom prst="rect">
                      <a:avLst/>
                    </a:prstGeom>
                    <a:noFill/>
                    <a:ln>
                      <a:noFill/>
                    </a:ln>
                  </pic:spPr>
                </pic:pic>
              </a:graphicData>
            </a:graphic>
          </wp:inline>
        </w:drawing>
      </w:r>
    </w:p>
    <w:p w14:paraId="09CE6A95" w14:textId="71D68F65" w:rsidR="00E939AF" w:rsidRDefault="00E939AF" w:rsidP="00E939AF">
      <w:pPr>
        <w:ind w:left="360"/>
      </w:pPr>
    </w:p>
    <w:p w14:paraId="16308C7F" w14:textId="2AC60444" w:rsidR="00E939AF" w:rsidRPr="00B14C40" w:rsidRDefault="00E939AF" w:rsidP="00E939AF">
      <w:pPr>
        <w:numPr>
          <w:ilvl w:val="0"/>
          <w:numId w:val="7"/>
        </w:numPr>
        <w:ind w:left="360"/>
      </w:pPr>
      <w:r>
        <w:t xml:space="preserve">Save the file as </w:t>
      </w:r>
      <w:r w:rsidRPr="004C5587">
        <w:rPr>
          <w:b/>
        </w:rPr>
        <w:t>.env</w:t>
      </w:r>
      <w:r w:rsidR="003D463D">
        <w:rPr>
          <w:b/>
        </w:rPr>
        <w:t>.js</w:t>
      </w:r>
      <w:r>
        <w:t xml:space="preserve"> (notice, there is a dot in front of the file name, this is a system internal file, typically hidden) and click </w:t>
      </w:r>
      <w:r w:rsidRPr="004C5587">
        <w:rPr>
          <w:b/>
        </w:rPr>
        <w:t>Use “.”</w:t>
      </w:r>
      <w:r>
        <w:rPr>
          <w:b/>
        </w:rPr>
        <w:t xml:space="preserve"> </w:t>
      </w:r>
      <w:r w:rsidRPr="00B14C40">
        <w:t>Ensure that you save this file</w:t>
      </w:r>
      <w:r>
        <w:t xml:space="preserve"> in the top-working directory where all other files, same level as app.js reside.</w:t>
      </w:r>
      <w:r w:rsidR="003D463D">
        <w:t xml:space="preserve"> In the prior workshops is was just .env with this package, it is </w:t>
      </w:r>
      <w:r w:rsidR="003D463D" w:rsidRPr="003D463D">
        <w:rPr>
          <w:b/>
        </w:rPr>
        <w:t>.env.js</w:t>
      </w:r>
    </w:p>
    <w:p w14:paraId="5F8AA506" w14:textId="77777777" w:rsidR="00E939AF" w:rsidRDefault="00E939AF" w:rsidP="00E939AF">
      <w:pPr>
        <w:ind w:left="360"/>
      </w:pPr>
      <w:r>
        <w:rPr>
          <w:noProof/>
        </w:rPr>
        <w:drawing>
          <wp:inline distT="0" distB="0" distL="0" distR="0" wp14:anchorId="42943786" wp14:editId="45A92100">
            <wp:extent cx="3445933" cy="2385516"/>
            <wp:effectExtent l="0" t="0" r="889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0837" cy="2388911"/>
                    </a:xfrm>
                    <a:prstGeom prst="rect">
                      <a:avLst/>
                    </a:prstGeom>
                    <a:noFill/>
                    <a:ln>
                      <a:noFill/>
                    </a:ln>
                  </pic:spPr>
                </pic:pic>
              </a:graphicData>
            </a:graphic>
          </wp:inline>
        </w:drawing>
      </w:r>
    </w:p>
    <w:p w14:paraId="25FB0E02" w14:textId="242E710E" w:rsidR="00E13018" w:rsidRDefault="00E13018" w:rsidP="00E939AF">
      <w:pPr>
        <w:ind w:left="360"/>
      </w:pPr>
      <w:r>
        <w:t xml:space="preserve">If you are on a PC, ensure that the file type is </w:t>
      </w:r>
      <w:r w:rsidRPr="00E13018">
        <w:rPr>
          <w:b/>
        </w:rPr>
        <w:t>All types</w:t>
      </w:r>
      <w:r>
        <w:t>, not text or any other file extensions.</w:t>
      </w:r>
    </w:p>
    <w:p w14:paraId="64E9BC8E" w14:textId="02261339" w:rsidR="00E939AF" w:rsidRDefault="00E939AF" w:rsidP="00E939AF">
      <w:pPr>
        <w:numPr>
          <w:ilvl w:val="0"/>
          <w:numId w:val="7"/>
        </w:numPr>
        <w:ind w:left="360"/>
      </w:pPr>
      <w:r>
        <w:t>Go back to the terminal windo</w:t>
      </w:r>
      <w:r w:rsidR="008F0E18">
        <w:t>w and run the following command (notice the 75 percent confidence threshold).</w:t>
      </w:r>
    </w:p>
    <w:p w14:paraId="297CBB53" w14:textId="1B49AAC8" w:rsidR="00E939AF" w:rsidRDefault="003D463D" w:rsidP="00E13018">
      <w:pPr>
        <w:pStyle w:val="BodyText"/>
        <w:ind w:left="360"/>
        <w:rPr>
          <w:rFonts w:ascii="Courier New" w:hAnsi="Courier New" w:cs="Courier New"/>
          <w:color w:val="000000"/>
          <w:sz w:val="16"/>
          <w:szCs w:val="16"/>
        </w:rPr>
      </w:pPr>
      <w:r>
        <w:rPr>
          <w:rFonts w:ascii="Courier New" w:hAnsi="Courier New" w:cs="Courier New"/>
          <w:sz w:val="16"/>
          <w:szCs w:val="16"/>
        </w:rPr>
        <w:t>n</w:t>
      </w:r>
      <w:r w:rsidR="00E939AF" w:rsidRPr="00E13018">
        <w:rPr>
          <w:rFonts w:ascii="Courier New" w:hAnsi="Courier New" w:cs="Courier New"/>
          <w:sz w:val="16"/>
          <w:szCs w:val="16"/>
        </w:rPr>
        <w:t>ode server.js</w:t>
      </w:r>
      <w:r w:rsidR="00E13018" w:rsidRPr="00E13018">
        <w:rPr>
          <w:rFonts w:ascii="Courier New" w:hAnsi="Courier New" w:cs="Courier New"/>
          <w:sz w:val="16"/>
          <w:szCs w:val="16"/>
        </w:rPr>
        <w:t xml:space="preserve"> </w:t>
      </w:r>
      <w:r w:rsidR="00E13018" w:rsidRPr="00E13018">
        <w:rPr>
          <w:rFonts w:ascii="Courier New" w:hAnsi="Courier New" w:cs="Courier New"/>
          <w:color w:val="000000"/>
          <w:sz w:val="16"/>
          <w:szCs w:val="16"/>
        </w:rPr>
        <w:t>gulp build &amp;&amp; npm start</w:t>
      </w:r>
    </w:p>
    <w:p w14:paraId="4F72BEEE" w14:textId="742986EE" w:rsidR="003D463D" w:rsidRPr="00E13018" w:rsidRDefault="003D463D" w:rsidP="00E13018">
      <w:pPr>
        <w:pStyle w:val="BodyText"/>
        <w:ind w:left="360"/>
        <w:rPr>
          <w:rFonts w:ascii="Courier New" w:hAnsi="Courier New" w:cs="Courier New"/>
          <w:sz w:val="16"/>
          <w:szCs w:val="16"/>
        </w:rPr>
      </w:pPr>
      <w:r w:rsidRPr="003D463D">
        <w:rPr>
          <w:color w:val="000000"/>
        </w:rPr>
        <w:t>If for some reason you get errors, try running just:</w:t>
      </w:r>
      <w:r>
        <w:rPr>
          <w:rFonts w:ascii="Courier New" w:hAnsi="Courier New" w:cs="Courier New"/>
          <w:color w:val="000000"/>
          <w:sz w:val="16"/>
          <w:szCs w:val="16"/>
        </w:rPr>
        <w:t xml:space="preserve"> npm start</w:t>
      </w:r>
    </w:p>
    <w:p w14:paraId="7F687B4C" w14:textId="3555F8D0" w:rsidR="006510F9" w:rsidRDefault="00E13018" w:rsidP="008E2FDB">
      <w:pPr>
        <w:numPr>
          <w:ilvl w:val="0"/>
          <w:numId w:val="7"/>
        </w:numPr>
        <w:ind w:left="360"/>
      </w:pPr>
      <w:r>
        <w:t xml:space="preserve">Open a new tab in your browser and enter </w:t>
      </w:r>
      <w:r w:rsidRPr="00E13018">
        <w:rPr>
          <w:b/>
        </w:rPr>
        <w:t>localhost:3000</w:t>
      </w:r>
      <w:r>
        <w:t xml:space="preserve"> for the URL address.</w:t>
      </w:r>
      <w:r w:rsidR="00795C7E">
        <w:t xml:space="preserve"> </w:t>
      </w:r>
    </w:p>
    <w:p w14:paraId="664F21CC" w14:textId="5BE8710F" w:rsidR="00B41BA8" w:rsidRDefault="00E13018" w:rsidP="008E2FDB">
      <w:pPr>
        <w:numPr>
          <w:ilvl w:val="0"/>
          <w:numId w:val="7"/>
        </w:numPr>
        <w:ind w:left="360"/>
      </w:pPr>
      <w:r>
        <w:t>Run a conversation simi</w:t>
      </w:r>
      <w:r w:rsidR="009254CF">
        <w:t>lar to the screen capture below (Watson’s responses may vary depending on workspace dialog)</w:t>
      </w:r>
    </w:p>
    <w:p w14:paraId="5FF4B22E" w14:textId="4E777894" w:rsidR="00E13018" w:rsidRDefault="00E13018" w:rsidP="009254CF">
      <w:pPr>
        <w:ind w:left="360"/>
      </w:pPr>
      <w:r>
        <w:rPr>
          <w:noProof/>
        </w:rPr>
        <w:drawing>
          <wp:inline distT="0" distB="0" distL="0" distR="0" wp14:anchorId="567AE76C" wp14:editId="7B404F33">
            <wp:extent cx="3606800" cy="3267836"/>
            <wp:effectExtent l="0" t="0" r="0" b="889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7319" cy="3268307"/>
                    </a:xfrm>
                    <a:prstGeom prst="rect">
                      <a:avLst/>
                    </a:prstGeom>
                    <a:noFill/>
                    <a:ln>
                      <a:noFill/>
                    </a:ln>
                  </pic:spPr>
                </pic:pic>
              </a:graphicData>
            </a:graphic>
          </wp:inline>
        </w:drawing>
      </w:r>
    </w:p>
    <w:p w14:paraId="04D06D73" w14:textId="24386707" w:rsidR="00897A51" w:rsidRDefault="008F0E18" w:rsidP="0035062C">
      <w:pPr>
        <w:numPr>
          <w:ilvl w:val="0"/>
          <w:numId w:val="7"/>
        </w:numPr>
        <w:ind w:left="720"/>
      </w:pPr>
      <w:r>
        <w:t>The responses that appear in the screen capture (and likely on your screen as well) are from the Conversation service. At this point as the Virtual Agent the following question:</w:t>
      </w:r>
    </w:p>
    <w:p w14:paraId="6AD2634D" w14:textId="22D53A4E" w:rsidR="008F0E18" w:rsidRDefault="008F0E18" w:rsidP="008F0E18">
      <w:pPr>
        <w:ind w:left="720"/>
        <w:rPr>
          <w:b/>
        </w:rPr>
      </w:pPr>
      <w:r w:rsidRPr="008F0E18">
        <w:rPr>
          <w:b/>
        </w:rPr>
        <w:t>Find me a Manhattan apartment with great views of the Hudson</w:t>
      </w:r>
    </w:p>
    <w:p w14:paraId="5FE1E40F" w14:textId="16C41840" w:rsidR="002921CD" w:rsidRPr="008F0E18" w:rsidRDefault="002921CD" w:rsidP="008F0E18">
      <w:pPr>
        <w:ind w:left="720"/>
        <w:rPr>
          <w:b/>
        </w:rPr>
      </w:pPr>
      <w:r>
        <w:rPr>
          <w:b/>
          <w:noProof/>
        </w:rPr>
        <w:drawing>
          <wp:inline distT="0" distB="0" distL="0" distR="0" wp14:anchorId="1DB6CBDF" wp14:editId="46E5BA6B">
            <wp:extent cx="3868128" cy="3558219"/>
            <wp:effectExtent l="0" t="0" r="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9175" cy="3559182"/>
                    </a:xfrm>
                    <a:prstGeom prst="rect">
                      <a:avLst/>
                    </a:prstGeom>
                    <a:noFill/>
                    <a:ln>
                      <a:noFill/>
                    </a:ln>
                  </pic:spPr>
                </pic:pic>
              </a:graphicData>
            </a:graphic>
          </wp:inline>
        </w:drawing>
      </w:r>
    </w:p>
    <w:p w14:paraId="07BB08E5" w14:textId="77777777" w:rsidR="0067425A" w:rsidRDefault="002921CD" w:rsidP="0067425A">
      <w:pPr>
        <w:ind w:left="360"/>
      </w:pPr>
      <w:r>
        <w:rPr>
          <w:noProof/>
        </w:rPr>
        <w:t>Notice, it jumped to the Discovery service!</w:t>
      </w:r>
    </w:p>
    <w:p w14:paraId="26917B77" w14:textId="1BABDD08" w:rsidR="007A1B7A" w:rsidRDefault="006131C8" w:rsidP="0067425A">
      <w:pPr>
        <w:pStyle w:val="Heading1"/>
        <w:rPr>
          <w:noProof/>
        </w:rPr>
      </w:pPr>
      <w:r>
        <w:t>Deployi</w:t>
      </w:r>
      <w:r w:rsidR="007A1B7A">
        <w:t xml:space="preserve">ng your app to </w:t>
      </w:r>
      <w:r w:rsidR="0067425A">
        <w:t>IBM Cloud (Optional)</w:t>
      </w:r>
    </w:p>
    <w:p w14:paraId="363A5036" w14:textId="1D3550EC" w:rsidR="007A1B7A" w:rsidRDefault="007A1B7A" w:rsidP="007A1B7A">
      <w:r>
        <w:t xml:space="preserve">An easy way to deploy your app is by including an app name in the manifest.yml file and then using the cf push command to deploy the app onto </w:t>
      </w:r>
      <w:r w:rsidR="0067425A">
        <w:t>IBM Cloud</w:t>
      </w:r>
      <w:r>
        <w:t xml:space="preserve">. However, this guide will make greater use of </w:t>
      </w:r>
      <w:r w:rsidR="0067425A">
        <w:t>IBM Cloud</w:t>
      </w:r>
      <w:r>
        <w:t xml:space="preserve"> capabilities in ensuring that you app is deployed properly.</w:t>
      </w:r>
      <w:r w:rsidR="0067425A">
        <w:t xml:space="preserve"> Ensure that you have installed the CLI before continuing: </w:t>
      </w:r>
      <w:hyperlink r:id="rId18" w:history="1">
        <w:r w:rsidR="0067425A" w:rsidRPr="009E5AD1">
          <w:rPr>
            <w:rStyle w:val="Hyperlink"/>
            <w:color w:val="2F5496"/>
          </w:rPr>
          <w:t>https://github.com/cloudfoundry/cli/releases</w:t>
        </w:r>
      </w:hyperlink>
    </w:p>
    <w:p w14:paraId="7623F923" w14:textId="1D949166" w:rsidR="007A1B7A" w:rsidRDefault="007A1B7A" w:rsidP="007A1B7A">
      <w:pPr>
        <w:numPr>
          <w:ilvl w:val="0"/>
          <w:numId w:val="47"/>
        </w:numPr>
      </w:pPr>
      <w:r>
        <w:t xml:space="preserve">Back to </w:t>
      </w:r>
      <w:r w:rsidR="0067425A">
        <w:t>IBM Cloud</w:t>
      </w:r>
      <w:r>
        <w:t>, and click the Dashboard view from the left contents drop down link.</w:t>
      </w:r>
    </w:p>
    <w:p w14:paraId="5D19A588" w14:textId="77777777" w:rsidR="007A1B7A" w:rsidRDefault="007A1B7A" w:rsidP="007A1B7A">
      <w:r>
        <w:rPr>
          <w:noProof/>
        </w:rPr>
        <w:drawing>
          <wp:inline distT="0" distB="0" distL="0" distR="0" wp14:anchorId="47DC5D7C" wp14:editId="095E6B0E">
            <wp:extent cx="6324600" cy="2299271"/>
            <wp:effectExtent l="0" t="0" r="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810" cy="2302256"/>
                    </a:xfrm>
                    <a:prstGeom prst="rect">
                      <a:avLst/>
                    </a:prstGeom>
                    <a:noFill/>
                    <a:ln>
                      <a:noFill/>
                    </a:ln>
                  </pic:spPr>
                </pic:pic>
              </a:graphicData>
            </a:graphic>
          </wp:inline>
        </w:drawing>
      </w:r>
    </w:p>
    <w:p w14:paraId="3BF028F3" w14:textId="14C0CD93" w:rsidR="007A1B7A" w:rsidRDefault="007A1B7A" w:rsidP="007A1B7A">
      <w:pPr>
        <w:numPr>
          <w:ilvl w:val="0"/>
          <w:numId w:val="47"/>
        </w:numPr>
      </w:pPr>
      <w:r>
        <w:t xml:space="preserve">From the Dashboard view and click </w:t>
      </w:r>
      <w:r w:rsidR="008E2FDB">
        <w:rPr>
          <w:b/>
        </w:rPr>
        <w:t>Create App</w:t>
      </w:r>
      <w:r>
        <w:rPr>
          <w:b/>
        </w:rPr>
        <w:t xml:space="preserve"> </w:t>
      </w:r>
      <w:r w:rsidRPr="002351B6">
        <w:t>(you may have to scroll down a bit</w:t>
      </w:r>
      <w:r w:rsidR="008E2FDB">
        <w:t>; and yes, it used to say Create Application</w:t>
      </w:r>
      <w:r w:rsidRPr="002351B6">
        <w:t>).</w:t>
      </w:r>
    </w:p>
    <w:p w14:paraId="075FC441" w14:textId="1DEE25F4" w:rsidR="007A1B7A" w:rsidRPr="002351B6" w:rsidRDefault="007A1B7A" w:rsidP="007A1B7A">
      <w:pPr>
        <w:numPr>
          <w:ilvl w:val="0"/>
          <w:numId w:val="47"/>
        </w:numPr>
      </w:pPr>
      <w:r>
        <w:t xml:space="preserve">Scroll down and from the Cloud Foundry Apps, select the </w:t>
      </w:r>
      <w:r w:rsidR="002426C6">
        <w:rPr>
          <w:b/>
        </w:rPr>
        <w:t>Node.js Cloudant DB Web Starter</w:t>
      </w:r>
    </w:p>
    <w:p w14:paraId="7FF89A25" w14:textId="07254781" w:rsidR="007A1B7A" w:rsidRDefault="00323AB6" w:rsidP="0067425A">
      <w:pPr>
        <w:ind w:left="720"/>
      </w:pPr>
      <w:r>
        <w:rPr>
          <w:noProof/>
        </w:rPr>
        <w:drawing>
          <wp:inline distT="0" distB="0" distL="0" distR="0" wp14:anchorId="12F2284C" wp14:editId="6E4E37A7">
            <wp:extent cx="5342467" cy="2410918"/>
            <wp:effectExtent l="0" t="0" r="0" b="2540"/>
            <wp:docPr id="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8378" cy="2418098"/>
                    </a:xfrm>
                    <a:prstGeom prst="rect">
                      <a:avLst/>
                    </a:prstGeom>
                    <a:noFill/>
                    <a:ln>
                      <a:noFill/>
                    </a:ln>
                  </pic:spPr>
                </pic:pic>
              </a:graphicData>
            </a:graphic>
          </wp:inline>
        </w:drawing>
      </w:r>
    </w:p>
    <w:p w14:paraId="7F3E87E8" w14:textId="00743B1F" w:rsidR="007A1B7A" w:rsidRDefault="007A1B7A" w:rsidP="00290BEF">
      <w:pPr>
        <w:numPr>
          <w:ilvl w:val="0"/>
          <w:numId w:val="47"/>
        </w:numPr>
        <w:ind w:left="360"/>
      </w:pPr>
      <w:r>
        <w:t xml:space="preserve">Specify a unique </w:t>
      </w:r>
      <w:r w:rsidR="00323AB6">
        <w:t>app name and host name and accept all other settings.</w:t>
      </w:r>
    </w:p>
    <w:p w14:paraId="1CF0C2E6" w14:textId="24232788" w:rsidR="007A1B7A" w:rsidRDefault="007A1B7A" w:rsidP="00290BEF">
      <w:pPr>
        <w:numPr>
          <w:ilvl w:val="0"/>
          <w:numId w:val="47"/>
        </w:numPr>
        <w:ind w:left="360"/>
      </w:pPr>
      <w:r>
        <w:t xml:space="preserve">Click </w:t>
      </w:r>
      <w:r w:rsidR="00323AB6">
        <w:rPr>
          <w:b/>
        </w:rPr>
        <w:t>Create</w:t>
      </w:r>
      <w:r w:rsidR="00323AB6">
        <w:t>. Allow the necessary time for the app to start.</w:t>
      </w:r>
    </w:p>
    <w:p w14:paraId="4DA038B6" w14:textId="42616432" w:rsidR="00C75D11" w:rsidRDefault="00C75D11" w:rsidP="00290BEF">
      <w:pPr>
        <w:numPr>
          <w:ilvl w:val="0"/>
          <w:numId w:val="47"/>
        </w:numPr>
        <w:ind w:left="360"/>
      </w:pPr>
      <w:r>
        <w:t xml:space="preserve">Click </w:t>
      </w:r>
      <w:r w:rsidRPr="002A33D6">
        <w:rPr>
          <w:b/>
        </w:rPr>
        <w:t>Connections</w:t>
      </w:r>
      <w:r>
        <w:t>.</w:t>
      </w:r>
    </w:p>
    <w:p w14:paraId="72A5169C" w14:textId="2D8A2828" w:rsidR="00C75D11" w:rsidRDefault="00C75D11" w:rsidP="00290BEF">
      <w:pPr>
        <w:numPr>
          <w:ilvl w:val="0"/>
          <w:numId w:val="47"/>
        </w:numPr>
        <w:ind w:left="360"/>
      </w:pPr>
      <w:r>
        <w:t xml:space="preserve">Add an existing Conversations service: click </w:t>
      </w:r>
      <w:r w:rsidRPr="002A33D6">
        <w:rPr>
          <w:b/>
        </w:rPr>
        <w:t>Existing service</w:t>
      </w:r>
      <w:r>
        <w:t xml:space="preserve"> and select the conversation service from the ensuing page.</w:t>
      </w:r>
    </w:p>
    <w:p w14:paraId="264E2967" w14:textId="34EF9CF8" w:rsidR="00C75D11" w:rsidRDefault="00C75D11" w:rsidP="00290BEF">
      <w:pPr>
        <w:numPr>
          <w:ilvl w:val="0"/>
          <w:numId w:val="47"/>
        </w:numPr>
        <w:ind w:left="360"/>
      </w:pPr>
      <w:r>
        <w:t xml:space="preserve">Click </w:t>
      </w:r>
      <w:r w:rsidRPr="002A33D6">
        <w:rPr>
          <w:b/>
        </w:rPr>
        <w:t>Cancel</w:t>
      </w:r>
      <w:r w:rsidR="00290BEF">
        <w:rPr>
          <w:b/>
        </w:rPr>
        <w:t>,</w:t>
      </w:r>
      <w:r>
        <w:t xml:space="preserve"> no need to restage now, you’ll restage the app after adding both services</w:t>
      </w:r>
      <w:r w:rsidR="00290BEF">
        <w:t>.</w:t>
      </w:r>
    </w:p>
    <w:p w14:paraId="160088BB" w14:textId="3D5CAAB4" w:rsidR="00C75D11" w:rsidRDefault="00C75D11" w:rsidP="00290BEF">
      <w:pPr>
        <w:numPr>
          <w:ilvl w:val="0"/>
          <w:numId w:val="47"/>
        </w:numPr>
        <w:ind w:left="360"/>
      </w:pPr>
      <w:r>
        <w:t>Repeat the same procedure and add the Discovery service to the app.</w:t>
      </w:r>
    </w:p>
    <w:p w14:paraId="270D935C" w14:textId="4EDAF8CD" w:rsidR="00C75D11" w:rsidRDefault="00C75D11" w:rsidP="00290BEF">
      <w:pPr>
        <w:numPr>
          <w:ilvl w:val="0"/>
          <w:numId w:val="47"/>
        </w:numPr>
        <w:ind w:left="360"/>
      </w:pPr>
      <w:r>
        <w:t xml:space="preserve">Now click </w:t>
      </w:r>
      <w:r w:rsidRPr="0049193C">
        <w:rPr>
          <w:b/>
        </w:rPr>
        <w:t>Restage</w:t>
      </w:r>
      <w:r>
        <w:t>.</w:t>
      </w:r>
    </w:p>
    <w:p w14:paraId="288E8C98" w14:textId="77777777" w:rsidR="00323AB6" w:rsidRDefault="007A1B7A" w:rsidP="007A1B7A">
      <w:pPr>
        <w:numPr>
          <w:ilvl w:val="0"/>
          <w:numId w:val="47"/>
        </w:numPr>
        <w:ind w:left="360"/>
      </w:pPr>
      <w:r>
        <w:t xml:space="preserve">Click </w:t>
      </w:r>
      <w:r w:rsidR="00323AB6" w:rsidRPr="00323AB6">
        <w:rPr>
          <w:b/>
        </w:rPr>
        <w:t>Runtime</w:t>
      </w:r>
      <w:r>
        <w:t xml:space="preserve"> </w:t>
      </w:r>
    </w:p>
    <w:p w14:paraId="4962634E" w14:textId="5E88727D" w:rsidR="00323AB6" w:rsidRDefault="00323AB6" w:rsidP="007A1B7A">
      <w:pPr>
        <w:numPr>
          <w:ilvl w:val="0"/>
          <w:numId w:val="47"/>
        </w:numPr>
        <w:ind w:left="360"/>
      </w:pPr>
      <w:r>
        <w:t xml:space="preserve">Click the </w:t>
      </w:r>
      <w:r w:rsidRPr="00323AB6">
        <w:rPr>
          <w:b/>
        </w:rPr>
        <w:t>Environment variables</w:t>
      </w:r>
      <w:r>
        <w:t xml:space="preserve"> link in the center.</w:t>
      </w:r>
    </w:p>
    <w:p w14:paraId="339D065E" w14:textId="01048C48" w:rsidR="00323AB6" w:rsidRDefault="00323AB6" w:rsidP="007A1B7A">
      <w:pPr>
        <w:numPr>
          <w:ilvl w:val="0"/>
          <w:numId w:val="47"/>
        </w:numPr>
        <w:ind w:left="360"/>
      </w:pPr>
      <w:r>
        <w:t xml:space="preserve">Scroll down and in the </w:t>
      </w:r>
      <w:r w:rsidRPr="00323AB6">
        <w:rPr>
          <w:b/>
        </w:rPr>
        <w:t>User defined</w:t>
      </w:r>
      <w:r w:rsidR="005452B7">
        <w:t xml:space="preserve"> section and</w:t>
      </w:r>
      <w:r>
        <w:t xml:space="preserve"> click </w:t>
      </w:r>
      <w:r w:rsidRPr="00323AB6">
        <w:rPr>
          <w:b/>
        </w:rPr>
        <w:t>Add</w:t>
      </w:r>
      <w:r>
        <w:t>.</w:t>
      </w:r>
    </w:p>
    <w:p w14:paraId="33676379" w14:textId="7FB477BC" w:rsidR="007A1B7A" w:rsidRDefault="00323AB6" w:rsidP="00323AB6">
      <w:pPr>
        <w:ind w:left="360"/>
      </w:pPr>
      <w:r>
        <w:rPr>
          <w:noProof/>
        </w:rPr>
        <w:drawing>
          <wp:inline distT="0" distB="0" distL="0" distR="0" wp14:anchorId="0E31723E" wp14:editId="4A16447D">
            <wp:extent cx="5105400" cy="2506565"/>
            <wp:effectExtent l="0" t="0" r="0" b="8255"/>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0252" cy="2508947"/>
                    </a:xfrm>
                    <a:prstGeom prst="rect">
                      <a:avLst/>
                    </a:prstGeom>
                    <a:noFill/>
                    <a:ln>
                      <a:noFill/>
                    </a:ln>
                  </pic:spPr>
                </pic:pic>
              </a:graphicData>
            </a:graphic>
          </wp:inline>
        </w:drawing>
      </w:r>
    </w:p>
    <w:p w14:paraId="46203450" w14:textId="63114D8D" w:rsidR="007A1B7A" w:rsidRPr="00AC2B91" w:rsidRDefault="00323AB6" w:rsidP="007A1B7A">
      <w:pPr>
        <w:numPr>
          <w:ilvl w:val="0"/>
          <w:numId w:val="47"/>
        </w:numPr>
      </w:pPr>
      <w:r>
        <w:t>Add the following</w:t>
      </w:r>
      <w:r w:rsidR="007A1B7A">
        <w:t xml:space="preserve"> </w:t>
      </w:r>
      <w:r w:rsidR="007A1B7A">
        <w:rPr>
          <w:b/>
        </w:rPr>
        <w:t>Environment Variables</w:t>
      </w:r>
      <w:r w:rsidR="007A1B7A">
        <w:t xml:space="preserve"> </w:t>
      </w:r>
      <w:r w:rsidR="002A33D6">
        <w:t>and Save them each time (case matters, all lower case for this lab). Refer to you</w:t>
      </w:r>
      <w:r w:rsidR="005452B7">
        <w:t>r</w:t>
      </w:r>
      <w:r w:rsidR="002A33D6">
        <w:t xml:space="preserve"> .env file to get these values or the text editor where you have been saving these values:</w:t>
      </w:r>
    </w:p>
    <w:tbl>
      <w:tblPr>
        <w:tblStyle w:val="TableGrid"/>
        <w:tblW w:w="0" w:type="auto"/>
        <w:tblInd w:w="720" w:type="dxa"/>
        <w:tblLook w:val="04A0" w:firstRow="1" w:lastRow="0" w:firstColumn="1" w:lastColumn="0" w:noHBand="0" w:noVBand="1"/>
      </w:tblPr>
      <w:tblGrid>
        <w:gridCol w:w="4477"/>
        <w:gridCol w:w="4379"/>
      </w:tblGrid>
      <w:tr w:rsidR="002A33D6" w14:paraId="401809ED" w14:textId="77777777" w:rsidTr="002A33D6">
        <w:tc>
          <w:tcPr>
            <w:tcW w:w="4788" w:type="dxa"/>
          </w:tcPr>
          <w:p w14:paraId="6629F913" w14:textId="56C24749" w:rsidR="002A33D6" w:rsidRPr="005452B7" w:rsidRDefault="002A33D6" w:rsidP="005452B7">
            <w:pPr>
              <w:jc w:val="center"/>
            </w:pPr>
            <w:r w:rsidRPr="005452B7">
              <w:t>Variable name</w:t>
            </w:r>
          </w:p>
        </w:tc>
        <w:tc>
          <w:tcPr>
            <w:tcW w:w="4788" w:type="dxa"/>
          </w:tcPr>
          <w:p w14:paraId="73452E8F" w14:textId="7635A8FD" w:rsidR="002A33D6" w:rsidRPr="005452B7" w:rsidRDefault="002A33D6" w:rsidP="005452B7">
            <w:pPr>
              <w:jc w:val="center"/>
            </w:pPr>
            <w:r w:rsidRPr="005452B7">
              <w:t>Value</w:t>
            </w:r>
          </w:p>
        </w:tc>
      </w:tr>
      <w:tr w:rsidR="002A33D6" w14:paraId="7EFA2B48" w14:textId="77777777" w:rsidTr="002A33D6">
        <w:tc>
          <w:tcPr>
            <w:tcW w:w="4788" w:type="dxa"/>
          </w:tcPr>
          <w:p w14:paraId="7541AB2D" w14:textId="0B68AAAF" w:rsidR="002A33D6" w:rsidRDefault="005452B7" w:rsidP="002A33D6">
            <w:pPr>
              <w:rPr>
                <w:rFonts w:ascii="Courier" w:hAnsi="Courier"/>
                <w:sz w:val="18"/>
                <w:szCs w:val="18"/>
              </w:rPr>
            </w:pPr>
            <w:r>
              <w:rPr>
                <w:rFonts w:ascii="Courier" w:hAnsi="Courier"/>
                <w:sz w:val="18"/>
                <w:szCs w:val="18"/>
              </w:rPr>
              <w:t>w</w:t>
            </w:r>
            <w:r w:rsidR="002A33D6">
              <w:rPr>
                <w:rFonts w:ascii="Courier" w:hAnsi="Courier"/>
                <w:sz w:val="18"/>
                <w:szCs w:val="18"/>
              </w:rPr>
              <w:t>orkspace_id</w:t>
            </w:r>
          </w:p>
        </w:tc>
        <w:tc>
          <w:tcPr>
            <w:tcW w:w="4788" w:type="dxa"/>
          </w:tcPr>
          <w:p w14:paraId="7350D4A1" w14:textId="1E947CB0" w:rsidR="002A33D6" w:rsidRDefault="002A33D6" w:rsidP="002A33D6">
            <w:pPr>
              <w:rPr>
                <w:rFonts w:ascii="Courier" w:hAnsi="Courier"/>
                <w:sz w:val="18"/>
                <w:szCs w:val="18"/>
              </w:rPr>
            </w:pPr>
            <w:r>
              <w:rPr>
                <w:rFonts w:ascii="Courier" w:hAnsi="Courier"/>
                <w:sz w:val="18"/>
                <w:szCs w:val="18"/>
              </w:rPr>
              <w:t>From the Conversations service</w:t>
            </w:r>
          </w:p>
        </w:tc>
      </w:tr>
      <w:tr w:rsidR="002A33D6" w14:paraId="582216A9" w14:textId="77777777" w:rsidTr="002A33D6">
        <w:tc>
          <w:tcPr>
            <w:tcW w:w="4788" w:type="dxa"/>
          </w:tcPr>
          <w:p w14:paraId="5E5B60AA" w14:textId="4FA1AC5F" w:rsidR="002A33D6" w:rsidRDefault="005452B7" w:rsidP="002A33D6">
            <w:pPr>
              <w:rPr>
                <w:rFonts w:ascii="Courier" w:hAnsi="Courier"/>
                <w:sz w:val="18"/>
                <w:szCs w:val="18"/>
              </w:rPr>
            </w:pPr>
            <w:r>
              <w:rPr>
                <w:rFonts w:ascii="Courier" w:hAnsi="Courier"/>
                <w:sz w:val="18"/>
                <w:szCs w:val="18"/>
              </w:rPr>
              <w:t>c</w:t>
            </w:r>
            <w:r w:rsidR="002A33D6">
              <w:rPr>
                <w:rFonts w:ascii="Courier" w:hAnsi="Courier"/>
                <w:sz w:val="18"/>
                <w:szCs w:val="18"/>
              </w:rPr>
              <w:t>ollection_id</w:t>
            </w:r>
          </w:p>
        </w:tc>
        <w:tc>
          <w:tcPr>
            <w:tcW w:w="4788" w:type="dxa"/>
          </w:tcPr>
          <w:p w14:paraId="72984F2B" w14:textId="4180276E" w:rsidR="002A33D6" w:rsidRDefault="002A33D6" w:rsidP="002A33D6">
            <w:pPr>
              <w:rPr>
                <w:rFonts w:ascii="Courier" w:hAnsi="Courier"/>
                <w:sz w:val="18"/>
                <w:szCs w:val="18"/>
              </w:rPr>
            </w:pPr>
            <w:r>
              <w:rPr>
                <w:rFonts w:ascii="Courier" w:hAnsi="Courier"/>
                <w:sz w:val="18"/>
                <w:szCs w:val="18"/>
              </w:rPr>
              <w:t>From Discovery</w:t>
            </w:r>
          </w:p>
        </w:tc>
      </w:tr>
      <w:tr w:rsidR="002A33D6" w14:paraId="66BB692D" w14:textId="77777777" w:rsidTr="002A33D6">
        <w:tc>
          <w:tcPr>
            <w:tcW w:w="4788" w:type="dxa"/>
          </w:tcPr>
          <w:p w14:paraId="2ECC3CEB" w14:textId="32B64F1D" w:rsidR="002A33D6" w:rsidRDefault="005452B7" w:rsidP="002A33D6">
            <w:pPr>
              <w:rPr>
                <w:rFonts w:ascii="Courier" w:hAnsi="Courier"/>
                <w:sz w:val="18"/>
                <w:szCs w:val="18"/>
              </w:rPr>
            </w:pPr>
            <w:r>
              <w:rPr>
                <w:rFonts w:ascii="Courier" w:hAnsi="Courier"/>
                <w:sz w:val="18"/>
                <w:szCs w:val="18"/>
              </w:rPr>
              <w:t>e</w:t>
            </w:r>
            <w:r w:rsidR="002A33D6">
              <w:rPr>
                <w:rFonts w:ascii="Courier" w:hAnsi="Courier"/>
                <w:sz w:val="18"/>
                <w:szCs w:val="18"/>
              </w:rPr>
              <w:t>nvironment_id</w:t>
            </w:r>
          </w:p>
        </w:tc>
        <w:tc>
          <w:tcPr>
            <w:tcW w:w="4788" w:type="dxa"/>
          </w:tcPr>
          <w:p w14:paraId="6C49CFF2" w14:textId="6C758957" w:rsidR="002A33D6" w:rsidRDefault="002A33D6" w:rsidP="002A33D6">
            <w:pPr>
              <w:rPr>
                <w:rFonts w:ascii="Courier" w:hAnsi="Courier"/>
                <w:sz w:val="18"/>
                <w:szCs w:val="18"/>
              </w:rPr>
            </w:pPr>
            <w:r>
              <w:rPr>
                <w:rFonts w:ascii="Courier" w:hAnsi="Courier"/>
                <w:sz w:val="18"/>
                <w:szCs w:val="18"/>
              </w:rPr>
              <w:t>From Discovery</w:t>
            </w:r>
          </w:p>
        </w:tc>
      </w:tr>
      <w:tr w:rsidR="002A33D6" w14:paraId="6B74235C" w14:textId="77777777" w:rsidTr="002A33D6">
        <w:tc>
          <w:tcPr>
            <w:tcW w:w="4788" w:type="dxa"/>
          </w:tcPr>
          <w:p w14:paraId="3EBEE3B3" w14:textId="56A2580A" w:rsidR="002A33D6" w:rsidRDefault="005452B7" w:rsidP="002A33D6">
            <w:pPr>
              <w:rPr>
                <w:rFonts w:ascii="Courier" w:hAnsi="Courier"/>
                <w:sz w:val="18"/>
                <w:szCs w:val="18"/>
              </w:rPr>
            </w:pPr>
            <w:r>
              <w:rPr>
                <w:rFonts w:ascii="Courier" w:hAnsi="Courier"/>
                <w:sz w:val="18"/>
                <w:szCs w:val="18"/>
              </w:rPr>
              <w:t>i</w:t>
            </w:r>
            <w:r w:rsidR="002A33D6">
              <w:rPr>
                <w:rFonts w:ascii="Courier" w:hAnsi="Courier"/>
                <w:sz w:val="18"/>
                <w:szCs w:val="18"/>
              </w:rPr>
              <w:t>ntent_confidence</w:t>
            </w:r>
          </w:p>
        </w:tc>
        <w:tc>
          <w:tcPr>
            <w:tcW w:w="4788" w:type="dxa"/>
          </w:tcPr>
          <w:p w14:paraId="3C3229A3" w14:textId="0681B42C" w:rsidR="002A33D6" w:rsidRDefault="005452B7" w:rsidP="002A33D6">
            <w:pPr>
              <w:rPr>
                <w:rFonts w:ascii="Courier" w:hAnsi="Courier"/>
                <w:sz w:val="18"/>
                <w:szCs w:val="18"/>
              </w:rPr>
            </w:pPr>
            <w:r>
              <w:rPr>
                <w:rFonts w:ascii="Courier" w:hAnsi="Courier"/>
                <w:sz w:val="18"/>
                <w:szCs w:val="18"/>
              </w:rPr>
              <w:t>From app.js, line 92</w:t>
            </w:r>
            <w:r w:rsidR="002A33D6">
              <w:rPr>
                <w:rFonts w:ascii="Courier" w:hAnsi="Courier"/>
                <w:sz w:val="18"/>
                <w:szCs w:val="18"/>
              </w:rPr>
              <w:t xml:space="preserve"> (it is 0.75)</w:t>
            </w:r>
          </w:p>
        </w:tc>
      </w:tr>
      <w:tr w:rsidR="002A33D6" w14:paraId="2AD87018" w14:textId="77777777" w:rsidTr="002A33D6">
        <w:tc>
          <w:tcPr>
            <w:tcW w:w="4788" w:type="dxa"/>
          </w:tcPr>
          <w:p w14:paraId="617D75C2" w14:textId="1AFCE97B" w:rsidR="002A33D6" w:rsidRDefault="005452B7" w:rsidP="002A33D6">
            <w:pPr>
              <w:rPr>
                <w:rFonts w:ascii="Courier" w:hAnsi="Courier"/>
                <w:sz w:val="18"/>
                <w:szCs w:val="18"/>
              </w:rPr>
            </w:pPr>
            <w:r>
              <w:rPr>
                <w:rFonts w:ascii="Courier" w:hAnsi="Courier"/>
                <w:sz w:val="18"/>
                <w:szCs w:val="18"/>
              </w:rPr>
              <w:t>c</w:t>
            </w:r>
            <w:r w:rsidR="002A33D6">
              <w:rPr>
                <w:rFonts w:ascii="Courier" w:hAnsi="Courier"/>
                <w:sz w:val="18"/>
                <w:szCs w:val="18"/>
              </w:rPr>
              <w:t>onversation_version</w:t>
            </w:r>
          </w:p>
        </w:tc>
        <w:tc>
          <w:tcPr>
            <w:tcW w:w="4788" w:type="dxa"/>
          </w:tcPr>
          <w:p w14:paraId="251B7EB3" w14:textId="7E0B9ECA" w:rsidR="002A33D6" w:rsidRDefault="002A33D6" w:rsidP="002A33D6">
            <w:pPr>
              <w:rPr>
                <w:rFonts w:ascii="Courier" w:hAnsi="Courier"/>
                <w:sz w:val="18"/>
                <w:szCs w:val="18"/>
              </w:rPr>
            </w:pPr>
            <w:r>
              <w:rPr>
                <w:rFonts w:ascii="Courier" w:hAnsi="Courier"/>
                <w:sz w:val="18"/>
                <w:szCs w:val="18"/>
              </w:rPr>
              <w:t>2017-04-21</w:t>
            </w:r>
          </w:p>
        </w:tc>
      </w:tr>
      <w:tr w:rsidR="002A33D6" w14:paraId="6117526F" w14:textId="77777777" w:rsidTr="002A33D6">
        <w:tc>
          <w:tcPr>
            <w:tcW w:w="4788" w:type="dxa"/>
          </w:tcPr>
          <w:p w14:paraId="4C51251B" w14:textId="58646F42" w:rsidR="002A33D6" w:rsidRDefault="005452B7" w:rsidP="002A33D6">
            <w:pPr>
              <w:rPr>
                <w:rFonts w:ascii="Courier" w:hAnsi="Courier"/>
                <w:sz w:val="18"/>
                <w:szCs w:val="18"/>
              </w:rPr>
            </w:pPr>
            <w:r>
              <w:rPr>
                <w:rFonts w:ascii="Courier" w:hAnsi="Courier"/>
                <w:sz w:val="18"/>
                <w:szCs w:val="18"/>
              </w:rPr>
              <w:t>d</w:t>
            </w:r>
            <w:r w:rsidR="002A33D6">
              <w:rPr>
                <w:rFonts w:ascii="Courier" w:hAnsi="Courier"/>
                <w:sz w:val="18"/>
                <w:szCs w:val="18"/>
              </w:rPr>
              <w:t>iscovery_version</w:t>
            </w:r>
          </w:p>
        </w:tc>
        <w:tc>
          <w:tcPr>
            <w:tcW w:w="4788" w:type="dxa"/>
          </w:tcPr>
          <w:p w14:paraId="60095539" w14:textId="1ED7B913" w:rsidR="002A33D6" w:rsidRDefault="002A33D6" w:rsidP="002A33D6">
            <w:pPr>
              <w:rPr>
                <w:rFonts w:ascii="Courier" w:hAnsi="Courier"/>
                <w:sz w:val="18"/>
                <w:szCs w:val="18"/>
              </w:rPr>
            </w:pPr>
            <w:r>
              <w:rPr>
                <w:rFonts w:ascii="Courier" w:hAnsi="Courier"/>
                <w:sz w:val="18"/>
                <w:szCs w:val="18"/>
              </w:rPr>
              <w:t>2017-04-27</w:t>
            </w:r>
          </w:p>
        </w:tc>
      </w:tr>
    </w:tbl>
    <w:p w14:paraId="5279C624" w14:textId="77777777" w:rsidR="002A33D6" w:rsidRDefault="007A1B7A" w:rsidP="002A33D6">
      <w:pPr>
        <w:ind w:left="720"/>
        <w:rPr>
          <w:rFonts w:ascii="Courier" w:hAnsi="Courier"/>
          <w:sz w:val="18"/>
          <w:szCs w:val="18"/>
        </w:rPr>
      </w:pPr>
      <w:r>
        <w:rPr>
          <w:rFonts w:ascii="Courier" w:hAnsi="Courier"/>
          <w:sz w:val="18"/>
          <w:szCs w:val="18"/>
        </w:rPr>
        <w:t xml:space="preserve">  </w:t>
      </w:r>
    </w:p>
    <w:p w14:paraId="0523A2A1" w14:textId="67229046" w:rsidR="00C75D11" w:rsidRDefault="002A33D6" w:rsidP="0067425A">
      <w:pPr>
        <w:rPr>
          <w:rFonts w:ascii="Courier" w:hAnsi="Courier"/>
          <w:sz w:val="18"/>
          <w:szCs w:val="18"/>
        </w:rPr>
      </w:pPr>
      <w:r>
        <w:rPr>
          <w:rFonts w:ascii="Courier" w:hAnsi="Courier"/>
          <w:noProof/>
          <w:sz w:val="18"/>
          <w:szCs w:val="18"/>
        </w:rPr>
        <w:drawing>
          <wp:inline distT="0" distB="0" distL="0" distR="0" wp14:anchorId="5A79B9DA" wp14:editId="0A480A79">
            <wp:extent cx="6644500" cy="2142067"/>
            <wp:effectExtent l="0" t="0" r="10795" b="0"/>
            <wp:docPr id="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74877" cy="2151860"/>
                    </a:xfrm>
                    <a:prstGeom prst="rect">
                      <a:avLst/>
                    </a:prstGeom>
                    <a:noFill/>
                    <a:ln>
                      <a:noFill/>
                    </a:ln>
                  </pic:spPr>
                </pic:pic>
              </a:graphicData>
            </a:graphic>
          </wp:inline>
        </w:drawing>
      </w:r>
    </w:p>
    <w:p w14:paraId="4322C03F" w14:textId="77777777" w:rsidR="00C75D11" w:rsidRDefault="00C75D11" w:rsidP="007A1B7A">
      <w:pPr>
        <w:ind w:left="720"/>
        <w:rPr>
          <w:rFonts w:ascii="Courier" w:hAnsi="Courier"/>
          <w:sz w:val="18"/>
          <w:szCs w:val="18"/>
        </w:rPr>
      </w:pPr>
    </w:p>
    <w:p w14:paraId="4497FDAA" w14:textId="18D22B4D" w:rsidR="007A1B7A" w:rsidRDefault="007A1B7A" w:rsidP="0049193C">
      <w:pPr>
        <w:pStyle w:val="ListParagraph"/>
        <w:numPr>
          <w:ilvl w:val="0"/>
          <w:numId w:val="47"/>
        </w:numPr>
      </w:pPr>
      <w:r>
        <w:t xml:space="preserve">Click the </w:t>
      </w:r>
      <w:r w:rsidRPr="0049193C">
        <w:rPr>
          <w:b/>
        </w:rPr>
        <w:t>Getting Started</w:t>
      </w:r>
      <w:r>
        <w:t xml:space="preserve"> link from the left panel.</w:t>
      </w:r>
    </w:p>
    <w:p w14:paraId="15EB4E22" w14:textId="33B43496" w:rsidR="007A1B7A" w:rsidRDefault="007A1B7A" w:rsidP="007A1B7A">
      <w:pPr>
        <w:ind w:left="360"/>
      </w:pPr>
      <w:r>
        <w:t xml:space="preserve">The reason you created a dummy file is two fold: The Starter Code, which you will download in the next step contains the manifest file that you will replace with the manifest.yml file in your working directory. It has the proper URL and all the credentials that you need; the second reason is so you can see the commands needed to upload your app (with the new manifest.yml file) to </w:t>
      </w:r>
      <w:r w:rsidR="0067425A">
        <w:t>IBM Cloud</w:t>
      </w:r>
      <w:r>
        <w:t>. You can copy/paste the commands that appear in the Getting Started page, except replace bluemix in the command line, with cf. We did not use the bluemix plugin, we used the cf (Cloud Foundry) plugin.</w:t>
      </w:r>
    </w:p>
    <w:p w14:paraId="7F212CFD" w14:textId="77777777" w:rsidR="007A1B7A" w:rsidRDefault="007A1B7A" w:rsidP="007A1B7A">
      <w:pPr>
        <w:numPr>
          <w:ilvl w:val="0"/>
          <w:numId w:val="47"/>
        </w:numPr>
      </w:pPr>
      <w:r>
        <w:t xml:space="preserve">Click </w:t>
      </w:r>
      <w:r w:rsidRPr="002A7100">
        <w:rPr>
          <w:b/>
        </w:rPr>
        <w:t>DOWNLOAD STARTER CODE</w:t>
      </w:r>
      <w:r>
        <w:t xml:space="preserve">. </w:t>
      </w:r>
    </w:p>
    <w:p w14:paraId="36C7E06B" w14:textId="77777777" w:rsidR="007A1B7A" w:rsidRDefault="007A1B7A" w:rsidP="007A1B7A">
      <w:pPr>
        <w:numPr>
          <w:ilvl w:val="0"/>
          <w:numId w:val="47"/>
        </w:numPr>
      </w:pPr>
      <w:r>
        <w:t>Extract the contents of the downloaded code in a temporary location.</w:t>
      </w:r>
    </w:p>
    <w:p w14:paraId="716A12D2" w14:textId="433730FB" w:rsidR="007A1B7A" w:rsidRDefault="007A1B7A" w:rsidP="00010E94">
      <w:pPr>
        <w:numPr>
          <w:ilvl w:val="0"/>
          <w:numId w:val="47"/>
        </w:numPr>
      </w:pPr>
      <w:r>
        <w:t xml:space="preserve">Copy the </w:t>
      </w:r>
      <w:r w:rsidRPr="004D697F">
        <w:rPr>
          <w:b/>
        </w:rPr>
        <w:t>manifest.yml</w:t>
      </w:r>
      <w:r>
        <w:t xml:space="preserve"> file that has an app name and the user defined variable value, replacing the </w:t>
      </w:r>
      <w:r w:rsidRPr="00210BE4">
        <w:rPr>
          <w:b/>
        </w:rPr>
        <w:t>manifest.yml</w:t>
      </w:r>
      <w:r>
        <w:t xml:space="preserve"> file in your working directory. Alternatively, you could have just changed the Manifest file with app name and the custom env variable, but it’s good to see where and how it’s generated.</w:t>
      </w:r>
    </w:p>
    <w:p w14:paraId="478FC508" w14:textId="4C7E21BB" w:rsidR="00010E94" w:rsidRDefault="00010E94" w:rsidP="00010E94">
      <w:pPr>
        <w:pStyle w:val="ListParagraph"/>
        <w:numPr>
          <w:ilvl w:val="0"/>
          <w:numId w:val="47"/>
        </w:numPr>
      </w:pPr>
      <w:r>
        <w:t xml:space="preserve">One other edit that you must make is within the </w:t>
      </w:r>
      <w:r w:rsidRPr="00010E94">
        <w:rPr>
          <w:b/>
        </w:rPr>
        <w:t>dialog-constants.js</w:t>
      </w:r>
      <w:r>
        <w:t xml:space="preserve"> file.</w:t>
      </w:r>
    </w:p>
    <w:p w14:paraId="7186A144" w14:textId="57B8DBA2" w:rsidR="00010E94" w:rsidRDefault="00010E94" w:rsidP="00010E94">
      <w:pPr>
        <w:pStyle w:val="ListParagraph"/>
        <w:numPr>
          <w:ilvl w:val="0"/>
          <w:numId w:val="47"/>
        </w:numPr>
      </w:pPr>
      <w:r>
        <w:t xml:space="preserve">Navigate inside your working directory as such: ui </w:t>
      </w:r>
      <w:r>
        <w:sym w:font="Wingdings" w:char="F0E0"/>
      </w:r>
      <w:r>
        <w:t xml:space="preserve"> modules </w:t>
      </w:r>
      <w:r>
        <w:sym w:font="Wingdings" w:char="F0E0"/>
      </w:r>
      <w:r>
        <w:t xml:space="preserve"> dialog-constants.js</w:t>
      </w:r>
    </w:p>
    <w:p w14:paraId="54E593FB" w14:textId="0FBBF4C7" w:rsidR="00010E94" w:rsidRDefault="00010E94" w:rsidP="00010E94">
      <w:pPr>
        <w:pStyle w:val="ListParagraph"/>
        <w:numPr>
          <w:ilvl w:val="0"/>
          <w:numId w:val="47"/>
        </w:numPr>
      </w:pPr>
      <w:r>
        <w:t xml:space="preserve">Open the </w:t>
      </w:r>
      <w:r w:rsidRPr="0064434C">
        <w:rPr>
          <w:b/>
        </w:rPr>
        <w:t>dialog-const</w:t>
      </w:r>
      <w:r w:rsidR="006131C8" w:rsidRPr="0064434C">
        <w:rPr>
          <w:b/>
        </w:rPr>
        <w:t>ants.js</w:t>
      </w:r>
      <w:r w:rsidR="006131C8">
        <w:t xml:space="preserve"> file and refer to lines 39 and 40.</w:t>
      </w:r>
    </w:p>
    <w:p w14:paraId="3ABED45C" w14:textId="77777777" w:rsidR="0067425A" w:rsidRDefault="0067425A">
      <w:pPr>
        <w:suppressAutoHyphens w:val="0"/>
        <w:spacing w:after="0" w:line="240" w:lineRule="auto"/>
      </w:pPr>
      <w:r>
        <w:br w:type="page"/>
      </w:r>
    </w:p>
    <w:p w14:paraId="74C39F1C" w14:textId="73E1DBEC" w:rsidR="006131C8" w:rsidRDefault="006131C8" w:rsidP="00010E94">
      <w:pPr>
        <w:pStyle w:val="ListParagraph"/>
        <w:numPr>
          <w:ilvl w:val="0"/>
          <w:numId w:val="47"/>
        </w:numPr>
      </w:pPr>
      <w:r>
        <w:t>Comment out line 39, and uncomment line 40, also specify your app name (the one that appears in the screen capture is an example I used) in the getResponse message call.</w:t>
      </w:r>
    </w:p>
    <w:p w14:paraId="0E8FEEBF" w14:textId="4083BB74" w:rsidR="006131C8" w:rsidRDefault="006131C8" w:rsidP="006131C8">
      <w:pPr>
        <w:ind w:left="720"/>
      </w:pPr>
      <w:r>
        <w:rPr>
          <w:noProof/>
        </w:rPr>
        <w:drawing>
          <wp:inline distT="0" distB="0" distL="0" distR="0" wp14:anchorId="67726BB5" wp14:editId="491CE09E">
            <wp:extent cx="5418667" cy="1896148"/>
            <wp:effectExtent l="0" t="0" r="0" b="8890"/>
            <wp:docPr id="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3691" cy="1897906"/>
                    </a:xfrm>
                    <a:prstGeom prst="rect">
                      <a:avLst/>
                    </a:prstGeom>
                    <a:noFill/>
                    <a:ln>
                      <a:noFill/>
                    </a:ln>
                  </pic:spPr>
                </pic:pic>
              </a:graphicData>
            </a:graphic>
          </wp:inline>
        </w:drawing>
      </w:r>
    </w:p>
    <w:p w14:paraId="24F43486" w14:textId="521E011A" w:rsidR="00010E94" w:rsidRDefault="006131C8" w:rsidP="00010E94">
      <w:pPr>
        <w:numPr>
          <w:ilvl w:val="0"/>
          <w:numId w:val="47"/>
        </w:numPr>
      </w:pPr>
      <w:r>
        <w:t>Save the file.</w:t>
      </w:r>
    </w:p>
    <w:p w14:paraId="641D3635" w14:textId="24C940BC" w:rsidR="006131C8" w:rsidRDefault="006131C8" w:rsidP="006131C8">
      <w:pPr>
        <w:pStyle w:val="Heading1"/>
      </w:pPr>
      <w:r>
        <w:t xml:space="preserve">Pushing the app to </w:t>
      </w:r>
      <w:r w:rsidR="0067425A">
        <w:t>IBM Cloud (Optional)</w:t>
      </w:r>
    </w:p>
    <w:p w14:paraId="3A27372F" w14:textId="4143D663" w:rsidR="006131C8" w:rsidRPr="006131C8" w:rsidRDefault="006131C8" w:rsidP="006131C8">
      <w:pPr>
        <w:pStyle w:val="BodyText"/>
      </w:pPr>
      <w:r>
        <w:t xml:space="preserve">Now that you have edited your local copy with all necessary edits, you are ready to push it up to </w:t>
      </w:r>
      <w:r w:rsidR="0067425A">
        <w:t>IBM Cloud</w:t>
      </w:r>
      <w:r>
        <w:t>.</w:t>
      </w:r>
    </w:p>
    <w:p w14:paraId="09E939AF" w14:textId="0A984A7D" w:rsidR="006131C8" w:rsidRDefault="006131C8" w:rsidP="007A1B7A">
      <w:pPr>
        <w:numPr>
          <w:ilvl w:val="0"/>
          <w:numId w:val="47"/>
        </w:numPr>
      </w:pPr>
      <w:r>
        <w:t xml:space="preserve">Refer back to your Dashboard on </w:t>
      </w:r>
      <w:r w:rsidR="0067425A">
        <w:t>IBM Cloud</w:t>
      </w:r>
      <w:r>
        <w:t xml:space="preserve"> and open the app link (not the URL).</w:t>
      </w:r>
    </w:p>
    <w:p w14:paraId="06C2AB69" w14:textId="75369044" w:rsidR="006131C8" w:rsidRDefault="006131C8" w:rsidP="007A1B7A">
      <w:pPr>
        <w:numPr>
          <w:ilvl w:val="0"/>
          <w:numId w:val="47"/>
        </w:numPr>
      </w:pPr>
      <w:r>
        <w:t xml:space="preserve">Click </w:t>
      </w:r>
      <w:r w:rsidRPr="006131C8">
        <w:rPr>
          <w:b/>
        </w:rPr>
        <w:t>Getting Started</w:t>
      </w:r>
      <w:r>
        <w:t>.</w:t>
      </w:r>
    </w:p>
    <w:p w14:paraId="0D60FCA6" w14:textId="18526CEC" w:rsidR="007A1B7A" w:rsidRDefault="00010E94" w:rsidP="007A1B7A">
      <w:pPr>
        <w:numPr>
          <w:ilvl w:val="0"/>
          <w:numId w:val="47"/>
        </w:numPr>
      </w:pPr>
      <w:r>
        <w:t>Start from Step 3</w:t>
      </w:r>
      <w:r w:rsidR="007A1B7A">
        <w:t xml:space="preserve"> onward from the </w:t>
      </w:r>
      <w:r w:rsidR="007A1B7A" w:rsidRPr="00B8671D">
        <w:rPr>
          <w:b/>
        </w:rPr>
        <w:t>Getting Started</w:t>
      </w:r>
      <w:r w:rsidR="007A1B7A">
        <w:t xml:space="preserve"> page on </w:t>
      </w:r>
      <w:r w:rsidR="0067425A">
        <w:t>IBM Cloud</w:t>
      </w:r>
      <w:r w:rsidR="007A1B7A">
        <w:t xml:space="preserve"> and you perform these in the same terminal or Command prompt where the app.js and the server.js files reside (</w:t>
      </w:r>
      <w:r w:rsidR="007A1B7A" w:rsidRPr="00116079">
        <w:rPr>
          <w:u w:val="single"/>
        </w:rPr>
        <w:t xml:space="preserve">start with </w:t>
      </w:r>
      <w:r w:rsidR="007A1B7A" w:rsidRPr="00B8671D">
        <w:rPr>
          <w:rFonts w:ascii="Courier New" w:hAnsi="Courier New" w:cs="Courier New"/>
          <w:u w:val="single"/>
        </w:rPr>
        <w:t>cf</w:t>
      </w:r>
      <w:r w:rsidR="007A1B7A" w:rsidRPr="00116079">
        <w:rPr>
          <w:u w:val="single"/>
        </w:rPr>
        <w:t xml:space="preserve"> not bluemix</w:t>
      </w:r>
      <w:r w:rsidR="007A1B7A">
        <w:t>)</w:t>
      </w:r>
    </w:p>
    <w:p w14:paraId="5CC9379B" w14:textId="77777777" w:rsidR="007A1B7A" w:rsidRDefault="007A1B7A" w:rsidP="007A1B7A">
      <w:pPr>
        <w:pStyle w:val="HTMLPreformatted"/>
        <w:ind w:left="720"/>
      </w:pPr>
      <w:r>
        <w:rPr>
          <w:rStyle w:val="HTMLCode"/>
        </w:rPr>
        <w:t>% cf api https:</w:t>
      </w:r>
      <w:r>
        <w:rPr>
          <w:rStyle w:val="hljs-comment"/>
        </w:rPr>
        <w:t>//api.</w:t>
      </w:r>
      <w:r>
        <w:rPr>
          <w:rStyle w:val="keyword"/>
        </w:rPr>
        <w:t>ng.bluemix.net</w:t>
      </w:r>
    </w:p>
    <w:p w14:paraId="2E672434" w14:textId="77777777" w:rsidR="007A1B7A" w:rsidRDefault="007A1B7A" w:rsidP="007A1B7A">
      <w:pPr>
        <w:pStyle w:val="HTMLPreformatted"/>
        <w:ind w:left="720"/>
        <w:rPr>
          <w:rStyle w:val="HTMLVariable"/>
        </w:rPr>
      </w:pPr>
      <w:r>
        <w:t xml:space="preserve">% cf </w:t>
      </w:r>
      <w:r>
        <w:rPr>
          <w:rStyle w:val="HTMLCode"/>
        </w:rPr>
        <w:t xml:space="preserve">login -u </w:t>
      </w:r>
      <w:r>
        <w:rPr>
          <w:rStyle w:val="HTMLVariable"/>
        </w:rPr>
        <w:t>apischdo@us.ibm.com</w:t>
      </w:r>
      <w:r>
        <w:rPr>
          <w:rStyle w:val="HTMLCode"/>
        </w:rPr>
        <w:t xml:space="preserve"> -o </w:t>
      </w:r>
      <w:r>
        <w:rPr>
          <w:rStyle w:val="HTMLVariable"/>
        </w:rPr>
        <w:t>apischdo@us.ibm.com</w:t>
      </w:r>
      <w:r>
        <w:rPr>
          <w:rStyle w:val="HTMLCode"/>
        </w:rPr>
        <w:t xml:space="preserve"> </w:t>
      </w:r>
      <w:r>
        <w:rPr>
          <w:rStyle w:val="hljs-"/>
        </w:rPr>
        <w:t>-s</w:t>
      </w:r>
      <w:r>
        <w:rPr>
          <w:rStyle w:val="HTMLCode"/>
        </w:rPr>
        <w:t xml:space="preserve"> </w:t>
      </w:r>
      <w:r>
        <w:rPr>
          <w:rStyle w:val="HTMLVariable"/>
        </w:rPr>
        <w:t>dev</w:t>
      </w:r>
    </w:p>
    <w:p w14:paraId="45E4B223" w14:textId="67730015" w:rsidR="007A1B7A" w:rsidRPr="00116079" w:rsidRDefault="007A1B7A" w:rsidP="007A1B7A">
      <w:pPr>
        <w:pStyle w:val="HTMLPreformatted"/>
        <w:ind w:left="720"/>
      </w:pPr>
      <w:r w:rsidRPr="00116079">
        <w:rPr>
          <w:rStyle w:val="HTMLVariable"/>
        </w:rPr>
        <w:t xml:space="preserve">% </w:t>
      </w:r>
      <w:r w:rsidRPr="00116079">
        <w:rPr>
          <w:rStyle w:val="hljs-attribute"/>
        </w:rPr>
        <w:t>cf</w:t>
      </w:r>
      <w:r w:rsidRPr="00116079">
        <w:rPr>
          <w:rStyle w:val="HTMLCode"/>
        </w:rPr>
        <w:t xml:space="preserve"> push </w:t>
      </w:r>
      <w:r w:rsidR="00010E94">
        <w:rPr>
          <w:rStyle w:val="hljs-string"/>
        </w:rPr>
        <w:t>&lt;</w:t>
      </w:r>
      <w:r w:rsidR="00010E94" w:rsidRPr="00010E94">
        <w:rPr>
          <w:rStyle w:val="hljs-string"/>
          <w:i/>
        </w:rPr>
        <w:t>the name you gave to your app in the manifest</w:t>
      </w:r>
      <w:r w:rsidR="00010E94">
        <w:rPr>
          <w:rStyle w:val="hljs-string"/>
        </w:rPr>
        <w:t>&gt;</w:t>
      </w:r>
    </w:p>
    <w:p w14:paraId="7192BAFC" w14:textId="77777777" w:rsidR="007A1B7A" w:rsidRDefault="007A1B7A" w:rsidP="007A1B7A">
      <w:pPr>
        <w:pStyle w:val="HTMLPreformatted"/>
        <w:ind w:left="360"/>
      </w:pPr>
    </w:p>
    <w:p w14:paraId="4A63B418" w14:textId="24C03F93" w:rsidR="00D2069B" w:rsidRDefault="007A1B7A" w:rsidP="006131C8">
      <w:pPr>
        <w:ind w:left="360"/>
      </w:pPr>
      <w:r>
        <w:t xml:space="preserve">The above is just an example of my credentials and settings. Yours would have your email address, org name and space name. When logging in, use the same </w:t>
      </w:r>
      <w:r w:rsidR="0067425A">
        <w:t>IBM Cloud</w:t>
      </w:r>
      <w:r>
        <w:t xml:space="preserve"> passwo</w:t>
      </w:r>
      <w:r w:rsidR="006131C8">
        <w:t>rd when you created the account.</w:t>
      </w:r>
    </w:p>
    <w:p w14:paraId="3EAF8006" w14:textId="43305E65" w:rsidR="006131C8" w:rsidRDefault="0067425A" w:rsidP="006131C8">
      <w:pPr>
        <w:pStyle w:val="Heading1"/>
      </w:pPr>
      <w:r>
        <w:t>Additional Self-</w:t>
      </w:r>
      <w:r w:rsidR="006131C8">
        <w:t>Paced Exercises</w:t>
      </w:r>
      <w:r>
        <w:t xml:space="preserve"> (Optional)</w:t>
      </w:r>
    </w:p>
    <w:p w14:paraId="6DCF3A8C" w14:textId="77777777" w:rsidR="006131C8" w:rsidRDefault="006131C8" w:rsidP="006131C8">
      <w:pPr>
        <w:pStyle w:val="BodyText"/>
      </w:pPr>
      <w:r>
        <w:t xml:space="preserve">Let’s get creative. Consider the following undertakings as you customize your virtual agent. </w:t>
      </w:r>
    </w:p>
    <w:p w14:paraId="4205FAEE" w14:textId="77777777" w:rsidR="006131C8" w:rsidRDefault="006131C8" w:rsidP="006131C8">
      <w:pPr>
        <w:pStyle w:val="BodyText"/>
        <w:numPr>
          <w:ilvl w:val="0"/>
          <w:numId w:val="25"/>
        </w:numPr>
      </w:pPr>
      <w:r>
        <w:t>Change the conversation dialog within the Conversation service tooling. Have it greet you differently.</w:t>
      </w:r>
    </w:p>
    <w:p w14:paraId="38E9BC33" w14:textId="7DA5BFEE" w:rsidR="005452B7" w:rsidRDefault="005452B7" w:rsidP="006131C8">
      <w:pPr>
        <w:pStyle w:val="BodyText"/>
        <w:numPr>
          <w:ilvl w:val="0"/>
          <w:numId w:val="25"/>
        </w:numPr>
      </w:pPr>
      <w:r>
        <w:t>Change the confidence level from line 92 in the app.js file. Try other values, refresh the node and test the results on your local system (localhost:3000)</w:t>
      </w:r>
    </w:p>
    <w:p w14:paraId="7A784FDA" w14:textId="31315D7E" w:rsidR="006131C8" w:rsidRDefault="006131C8" w:rsidP="006131C8">
      <w:pPr>
        <w:pStyle w:val="BodyText"/>
        <w:numPr>
          <w:ilvl w:val="0"/>
          <w:numId w:val="25"/>
        </w:numPr>
      </w:pPr>
      <w:r>
        <w:t xml:space="preserve">In the Discovery part of your customization work, replace the collection_id and the environment_id with the </w:t>
      </w:r>
      <w:r w:rsidRPr="005452B7">
        <w:rPr>
          <w:b/>
        </w:rPr>
        <w:t>Watson News</w:t>
      </w:r>
      <w:r>
        <w:t xml:space="preserve"> collection. Or perhaps, bind a new Discovery colle</w:t>
      </w:r>
      <w:r w:rsidR="005452B7">
        <w:t>ction,</w:t>
      </w:r>
      <w:r>
        <w:t xml:space="preserve"> your own corpus.</w:t>
      </w:r>
    </w:p>
    <w:p w14:paraId="2ED295BC" w14:textId="7148FA76" w:rsidR="006131C8" w:rsidRPr="00897A51" w:rsidRDefault="006131C8" w:rsidP="006131C8">
      <w:pPr>
        <w:ind w:left="720"/>
        <w:rPr>
          <w:rFonts w:ascii="Courier New" w:hAnsi="Courier New" w:cs="Courier New"/>
          <w:sz w:val="16"/>
          <w:szCs w:val="16"/>
        </w:rPr>
      </w:pPr>
      <w:r>
        <w:t xml:space="preserve">Each time you change any code, </w:t>
      </w:r>
      <w:r w:rsidR="00F31A2A">
        <w:t xml:space="preserve">to view it locally, </w:t>
      </w:r>
      <w:r>
        <w:t xml:space="preserve">remember to run the command: </w:t>
      </w:r>
      <w:r>
        <w:rPr>
          <w:rFonts w:ascii="Courier New" w:hAnsi="Courier New" w:cs="Courier New"/>
          <w:sz w:val="16"/>
          <w:szCs w:val="16"/>
        </w:rPr>
        <w:t>npm install –g gulp</w:t>
      </w:r>
    </w:p>
    <w:p w14:paraId="5FC721BD" w14:textId="77777777" w:rsidR="006131C8" w:rsidRDefault="006131C8" w:rsidP="006131C8">
      <w:pPr>
        <w:pStyle w:val="BodyText"/>
        <w:numPr>
          <w:ilvl w:val="0"/>
          <w:numId w:val="25"/>
        </w:numPr>
      </w:pPr>
      <w:r>
        <w:t>Refresh the browser tab to see your changes.</w:t>
      </w:r>
    </w:p>
    <w:p w14:paraId="756644B2" w14:textId="77777777" w:rsidR="006131C8" w:rsidRDefault="006131C8" w:rsidP="006131C8">
      <w:pPr>
        <w:pStyle w:val="BodyText"/>
        <w:ind w:left="360"/>
      </w:pPr>
    </w:p>
    <w:p w14:paraId="6F665639" w14:textId="77777777" w:rsidR="006131C8" w:rsidRDefault="006131C8" w:rsidP="006131C8">
      <w:pPr>
        <w:pStyle w:val="BodyText"/>
      </w:pPr>
      <w:r>
        <w:t>Use the documentation frequently by clicking Learn more from the tooling interface and explore the contents of the doc from the left panel. Enjoy your discovery journey.</w:t>
      </w:r>
    </w:p>
    <w:p w14:paraId="6273399F" w14:textId="77777777" w:rsidR="006131C8" w:rsidRDefault="006131C8" w:rsidP="006131C8">
      <w:pPr>
        <w:ind w:left="360"/>
      </w:pPr>
    </w:p>
    <w:sectPr w:rsidR="006131C8">
      <w:footerReference w:type="default" r:id="rId24"/>
      <w:type w:val="continuous"/>
      <w:pgSz w:w="12240" w:h="15840"/>
      <w:pgMar w:top="1440" w:right="1440" w:bottom="1440" w:left="1440" w:header="720" w:footer="720" w:gutter="0"/>
      <w:cols w:space="720"/>
      <w:docGrid w:linePitch="600" w:charSpace="3686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984B8F" w14:textId="77777777" w:rsidR="00FD5D33" w:rsidRDefault="00FD5D33">
      <w:pPr>
        <w:spacing w:after="0" w:line="240" w:lineRule="auto"/>
      </w:pPr>
      <w:r>
        <w:separator/>
      </w:r>
    </w:p>
  </w:endnote>
  <w:endnote w:type="continuationSeparator" w:id="0">
    <w:p w14:paraId="0198E859" w14:textId="77777777" w:rsidR="00FD5D33" w:rsidRDefault="00FD5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OpenSymbol">
    <w:panose1 w:val="00000000000000000000"/>
    <w:charset w:val="00"/>
    <w:family w:val="auto"/>
    <w:notTrueType/>
    <w:pitch w:val="variable"/>
    <w:sig w:usb0="00000003" w:usb1="00000000" w:usb2="00000000" w:usb3="00000000" w:csb0="00000001" w:csb1="00000000"/>
  </w:font>
  <w:font w:name="ArialMT">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Black">
    <w:panose1 w:val="020B0A04020102020204"/>
    <w:charset w:val="00"/>
    <w:family w:val="auto"/>
    <w:pitch w:val="variable"/>
    <w:sig w:usb0="A00002AF" w:usb1="400078FB"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C5F90B" w14:textId="77777777" w:rsidR="00290BEF" w:rsidRDefault="00290BEF">
    <w:pPr>
      <w:pStyle w:val="Footer"/>
    </w:pPr>
    <w:r>
      <w:t>Watson Solutions</w:t>
    </w:r>
    <w:r>
      <w:tab/>
    </w:r>
    <w:r>
      <w:tab/>
    </w:r>
    <w:r>
      <w:fldChar w:fldCharType="begin"/>
    </w:r>
    <w:r>
      <w:instrText xml:space="preserve"> PAGE </w:instrText>
    </w:r>
    <w:r>
      <w:fldChar w:fldCharType="separate"/>
    </w:r>
    <w:r w:rsidR="00FD5D33">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E72526" w14:textId="77777777" w:rsidR="00FD5D33" w:rsidRDefault="00FD5D33">
      <w:pPr>
        <w:spacing w:after="0" w:line="240" w:lineRule="auto"/>
      </w:pPr>
      <w:r>
        <w:separator/>
      </w:r>
    </w:p>
  </w:footnote>
  <w:footnote w:type="continuationSeparator" w:id="0">
    <w:p w14:paraId="31AFC7D6" w14:textId="77777777" w:rsidR="00FD5D33" w:rsidRDefault="00FD5D3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suff w:val="nothing"/>
      <w:lvlText w:val="%1"/>
      <w:lvlJc w:val="left"/>
      <w:pPr>
        <w:tabs>
          <w:tab w:val="num" w:pos="0"/>
        </w:tabs>
        <w:ind w:left="432" w:hanging="432"/>
      </w:pPr>
      <w:rPr>
        <w:rFonts w:ascii="Symbol" w:hAnsi="Symbol" w:cs="Symbol"/>
      </w:r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8Num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
    <w:nsid w:val="00000003"/>
    <w:multiLevelType w:val="multilevel"/>
    <w:tmpl w:val="7820F7FE"/>
    <w:name w:val="WW8Num3"/>
    <w:lvl w:ilvl="0">
      <w:start w:val="1"/>
      <w:numFmt w:val="decimal"/>
      <w:lvlText w:val="%1."/>
      <w:lvlJc w:val="left"/>
      <w:pPr>
        <w:tabs>
          <w:tab w:val="num" w:pos="720"/>
        </w:tabs>
        <w:ind w:left="720" w:hanging="360"/>
      </w:pPr>
      <w:rPr>
        <w:rFonts w:ascii="Times New Roman" w:eastAsia="ArialMT" w:hAnsi="Times New Roman" w:cs="Times New Roman"/>
        <w:sz w:val="22"/>
        <w:szCs w:val="22"/>
      </w:rPr>
    </w:lvl>
    <w:lvl w:ilvl="1">
      <w:start w:val="1"/>
      <w:numFmt w:val="decimal"/>
      <w:lvlText w:val="%2."/>
      <w:lvlJc w:val="left"/>
      <w:pPr>
        <w:tabs>
          <w:tab w:val="num" w:pos="1080"/>
        </w:tabs>
        <w:ind w:left="1080" w:hanging="360"/>
      </w:pPr>
      <w:rPr>
        <w:rFonts w:cs="Times New Roman"/>
        <w:b w:val="0"/>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80106CFA"/>
    <w:name w:val="WW8Num4"/>
    <w:lvl w:ilvl="0">
      <w:start w:val="1"/>
      <w:numFmt w:val="decimal"/>
      <w:lvlText w:val="%1."/>
      <w:lvlJc w:val="left"/>
      <w:pPr>
        <w:tabs>
          <w:tab w:val="num" w:pos="720"/>
        </w:tabs>
        <w:ind w:left="720" w:hanging="360"/>
      </w:pPr>
      <w:rPr>
        <w:rFonts w:ascii="Symbol" w:hAnsi="Symbol" w:cs="Symbol"/>
      </w:rPr>
    </w:lvl>
    <w:lvl w:ilvl="1">
      <w:start w:val="1"/>
      <w:numFmt w:val="decimal"/>
      <w:lvlText w:val="%2."/>
      <w:lvlJc w:val="left"/>
      <w:pPr>
        <w:tabs>
          <w:tab w:val="num" w:pos="1080"/>
        </w:tabs>
        <w:ind w:left="1080" w:hanging="360"/>
      </w:pPr>
      <w:rPr>
        <w:rFonts w:ascii="Times New Roman" w:hAnsi="Times New Roman" w:cs="Times New Roman"/>
        <w:b w:val="0"/>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47A04C2A"/>
    <w:name w:val="WW8Num5"/>
    <w:lvl w:ilvl="0">
      <w:start w:val="1"/>
      <w:numFmt w:val="decimal"/>
      <w:lvlText w:val="%1."/>
      <w:lvlJc w:val="left"/>
      <w:pPr>
        <w:tabs>
          <w:tab w:val="num" w:pos="720"/>
        </w:tabs>
        <w:ind w:left="720" w:hanging="360"/>
      </w:pPr>
      <w:rPr>
        <w:rFonts w:ascii="Symbol" w:hAnsi="Symbol" w:cs="Symbol"/>
      </w:rPr>
    </w:lvl>
    <w:lvl w:ilvl="1">
      <w:start w:val="1"/>
      <w:numFmt w:val="decimal"/>
      <w:lvlText w:val="%2."/>
      <w:lvlJc w:val="left"/>
      <w:pPr>
        <w:tabs>
          <w:tab w:val="num" w:pos="1080"/>
        </w:tabs>
        <w:ind w:left="1080" w:hanging="360"/>
      </w:pPr>
      <w:rPr>
        <w:rFonts w:ascii="Times New Roman" w:hAnsi="Times New Roman" w:cs="Times New Roman"/>
        <w:b w:val="0"/>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6"/>
    <w:multiLevelType w:val="multilevel"/>
    <w:tmpl w:val="00000006"/>
    <w:name w:val="WW8Num6"/>
    <w:lvl w:ilvl="0">
      <w:start w:val="1"/>
      <w:numFmt w:val="decimal"/>
      <w:lvlText w:val="%1."/>
      <w:lvlJc w:val="left"/>
      <w:pPr>
        <w:tabs>
          <w:tab w:val="num" w:pos="720"/>
        </w:tabs>
        <w:ind w:left="720" w:hanging="360"/>
      </w:pPr>
      <w:rPr>
        <w:rFonts w:ascii="Symbol" w:hAnsi="Symbol" w:cs="Symbol"/>
        <w:sz w:val="22"/>
        <w:szCs w:val="22"/>
      </w:rPr>
    </w:lvl>
    <w:lvl w:ilvl="1">
      <w:start w:val="1"/>
      <w:numFmt w:val="decimal"/>
      <w:lvlText w:val="%2."/>
      <w:lvlJc w:val="left"/>
      <w:pPr>
        <w:tabs>
          <w:tab w:val="num" w:pos="1080"/>
        </w:tabs>
        <w:ind w:left="1080" w:hanging="360"/>
      </w:pPr>
      <w:rPr>
        <w:rFonts w:ascii="Times New Roman" w:hAnsi="Times New Roman" w:cs="Times New Roman"/>
        <w:b/>
        <w:bCs/>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7"/>
    <w:multiLevelType w:val="multilevel"/>
    <w:tmpl w:val="00000007"/>
    <w:name w:val="WW8Num7"/>
    <w:lvl w:ilvl="0">
      <w:start w:val="1"/>
      <w:numFmt w:val="decimal"/>
      <w:lvlText w:val="%1."/>
      <w:lvlJc w:val="left"/>
      <w:pPr>
        <w:tabs>
          <w:tab w:val="num" w:pos="720"/>
        </w:tabs>
        <w:ind w:left="720" w:hanging="360"/>
      </w:pPr>
      <w:rPr>
        <w:rFonts w:ascii="Symbol" w:hAnsi="Symbol" w:cs="Symbol"/>
      </w:rPr>
    </w:lvl>
    <w:lvl w:ilvl="1">
      <w:start w:val="1"/>
      <w:numFmt w:val="lowerLetter"/>
      <w:lvlText w:val="%2)"/>
      <w:lvlJc w:val="left"/>
      <w:pPr>
        <w:tabs>
          <w:tab w:val="num" w:pos="1080"/>
        </w:tabs>
        <w:ind w:left="1080" w:hanging="360"/>
      </w:pPr>
      <w:rPr>
        <w:rFonts w:ascii="Times New Roman" w:hAnsi="Times New Roman" w:cs="Times New Roman"/>
        <w:b/>
        <w:bCs/>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0000009"/>
    <w:multiLevelType w:val="multilevel"/>
    <w:tmpl w:val="00000009"/>
    <w:name w:val="WW8Num14"/>
    <w:lvl w:ilvl="0">
      <w:start w:val="1"/>
      <w:numFmt w:val="decimal"/>
      <w:lvlText w:val="%1."/>
      <w:lvlJc w:val="left"/>
      <w:pPr>
        <w:tabs>
          <w:tab w:val="num" w:pos="1440"/>
        </w:tabs>
        <w:ind w:left="1440" w:hanging="360"/>
      </w:pPr>
      <w:rPr>
        <w:rFonts w:ascii="Symbol" w:hAnsi="Symbol" w:cs="Symbol"/>
      </w:r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8">
    <w:nsid w:val="0000000A"/>
    <w:multiLevelType w:val="multilevel"/>
    <w:tmpl w:val="0000000A"/>
    <w:name w:val="WW8Num15"/>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0000000B"/>
    <w:multiLevelType w:val="multilevel"/>
    <w:tmpl w:val="0000000B"/>
    <w:name w:val="WW8Num16"/>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0000000C"/>
    <w:multiLevelType w:val="multilevel"/>
    <w:tmpl w:val="0000000C"/>
    <w:name w:val="WW8Num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0D"/>
    <w:multiLevelType w:val="multilevel"/>
    <w:tmpl w:val="0000000D"/>
    <w:name w:val="WW8Num19"/>
    <w:lvl w:ilvl="0">
      <w:start w:val="1"/>
      <w:numFmt w:val="decimal"/>
      <w:lvlText w:val="%1."/>
      <w:lvlJc w:val="left"/>
      <w:pPr>
        <w:tabs>
          <w:tab w:val="num" w:pos="720"/>
        </w:tabs>
        <w:ind w:left="720" w:hanging="360"/>
      </w:pPr>
      <w:rPr>
        <w:rFonts w:ascii="Symbol" w:hAnsi="Symbol" w:cs="Symbol"/>
        <w:color w:val="000000"/>
        <w:sz w:val="2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20944C1"/>
    <w:multiLevelType w:val="multilevel"/>
    <w:tmpl w:val="BC2E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4F565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0531516C"/>
    <w:multiLevelType w:val="multilevel"/>
    <w:tmpl w:val="00000006"/>
    <w:lvl w:ilvl="0">
      <w:start w:val="1"/>
      <w:numFmt w:val="decimal"/>
      <w:lvlText w:val="%1."/>
      <w:lvlJc w:val="left"/>
      <w:pPr>
        <w:tabs>
          <w:tab w:val="num" w:pos="720"/>
        </w:tabs>
        <w:ind w:left="720" w:hanging="360"/>
      </w:pPr>
      <w:rPr>
        <w:rFonts w:ascii="Symbol" w:hAnsi="Symbol" w:cs="Symbol"/>
        <w:sz w:val="22"/>
        <w:szCs w:val="22"/>
      </w:rPr>
    </w:lvl>
    <w:lvl w:ilvl="1">
      <w:start w:val="1"/>
      <w:numFmt w:val="decimal"/>
      <w:lvlText w:val="%2."/>
      <w:lvlJc w:val="left"/>
      <w:pPr>
        <w:tabs>
          <w:tab w:val="num" w:pos="1080"/>
        </w:tabs>
        <w:ind w:left="1080" w:hanging="360"/>
      </w:pPr>
      <w:rPr>
        <w:rFonts w:ascii="Times New Roman" w:hAnsi="Times New Roman" w:cs="Times New Roman"/>
        <w:b/>
        <w:bCs/>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06CB5453"/>
    <w:multiLevelType w:val="multilevel"/>
    <w:tmpl w:val="743CA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1791058"/>
    <w:multiLevelType w:val="multilevel"/>
    <w:tmpl w:val="00000006"/>
    <w:lvl w:ilvl="0">
      <w:start w:val="1"/>
      <w:numFmt w:val="decimal"/>
      <w:lvlText w:val="%1."/>
      <w:lvlJc w:val="left"/>
      <w:pPr>
        <w:tabs>
          <w:tab w:val="num" w:pos="720"/>
        </w:tabs>
        <w:ind w:left="720" w:hanging="360"/>
      </w:pPr>
      <w:rPr>
        <w:rFonts w:ascii="Symbol" w:hAnsi="Symbol" w:cs="Symbol"/>
        <w:sz w:val="22"/>
        <w:szCs w:val="22"/>
      </w:rPr>
    </w:lvl>
    <w:lvl w:ilvl="1">
      <w:start w:val="1"/>
      <w:numFmt w:val="decimal"/>
      <w:lvlText w:val="%2."/>
      <w:lvlJc w:val="left"/>
      <w:pPr>
        <w:tabs>
          <w:tab w:val="num" w:pos="1080"/>
        </w:tabs>
        <w:ind w:left="1080" w:hanging="360"/>
      </w:pPr>
      <w:rPr>
        <w:rFonts w:ascii="Times New Roman" w:hAnsi="Times New Roman" w:cs="Times New Roman"/>
        <w:b/>
        <w:bCs/>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nsid w:val="22A55862"/>
    <w:multiLevelType w:val="multilevel"/>
    <w:tmpl w:val="E00EF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2DE5749"/>
    <w:multiLevelType w:val="multilevel"/>
    <w:tmpl w:val="92F8987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36E6005"/>
    <w:multiLevelType w:val="multilevel"/>
    <w:tmpl w:val="CDA4C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5B247BC"/>
    <w:multiLevelType w:val="multilevel"/>
    <w:tmpl w:val="90325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AD266C8"/>
    <w:multiLevelType w:val="multilevel"/>
    <w:tmpl w:val="AB0C74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B744BE4"/>
    <w:multiLevelType w:val="multilevel"/>
    <w:tmpl w:val="7B6C6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C7D7218"/>
    <w:multiLevelType w:val="multilevel"/>
    <w:tmpl w:val="0409001D"/>
    <w:lvl w:ilvl="0">
      <w:start w:val="1"/>
      <w:numFmt w:val="decimal"/>
      <w:lvlText w:val="%1)"/>
      <w:lvlJc w:val="left"/>
      <w:pPr>
        <w:ind w:left="360" w:hanging="360"/>
      </w:pPr>
      <w:rPr>
        <w:sz w:val="22"/>
        <w:szCs w:val="22"/>
      </w:rPr>
    </w:lvl>
    <w:lvl w:ilvl="1">
      <w:start w:val="1"/>
      <w:numFmt w:val="lowerLetter"/>
      <w:lvlText w:val="%2)"/>
      <w:lvlJc w:val="left"/>
      <w:pPr>
        <w:ind w:left="720" w:hanging="360"/>
      </w:pPr>
      <w:rPr>
        <w:b/>
        <w:bC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2FB15870"/>
    <w:multiLevelType w:val="multilevel"/>
    <w:tmpl w:val="1916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FFF75D7"/>
    <w:multiLevelType w:val="multilevel"/>
    <w:tmpl w:val="28EEA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0014C72"/>
    <w:multiLevelType w:val="multilevel"/>
    <w:tmpl w:val="A1E0AC1C"/>
    <w:lvl w:ilvl="0">
      <w:start w:val="1"/>
      <w:numFmt w:val="decimal"/>
      <w:lvlText w:val="%1."/>
      <w:lvlJc w:val="left"/>
      <w:pPr>
        <w:ind w:left="720" w:hanging="360"/>
      </w:pPr>
      <w:rPr>
        <w:sz w:val="22"/>
        <w:szCs w:val="22"/>
      </w:rPr>
    </w:lvl>
    <w:lvl w:ilvl="1">
      <w:start w:val="1"/>
      <w:numFmt w:val="decimal"/>
      <w:lvlText w:val="%2."/>
      <w:lvlJc w:val="left"/>
      <w:pPr>
        <w:tabs>
          <w:tab w:val="num" w:pos="1080"/>
        </w:tabs>
        <w:ind w:left="1080" w:hanging="360"/>
      </w:pPr>
      <w:rPr>
        <w:rFonts w:ascii="Times New Roman" w:hAnsi="Times New Roman" w:cs="Times New Roman"/>
        <w:b/>
        <w:bCs/>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32FB0243"/>
    <w:multiLevelType w:val="hybridMultilevel"/>
    <w:tmpl w:val="F126F4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55C5816"/>
    <w:multiLevelType w:val="multilevel"/>
    <w:tmpl w:val="F37A3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7322F0C"/>
    <w:multiLevelType w:val="hybridMultilevel"/>
    <w:tmpl w:val="531CB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394D7E63"/>
    <w:multiLevelType w:val="hybridMultilevel"/>
    <w:tmpl w:val="C756AC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3B2068E7"/>
    <w:multiLevelType w:val="multilevel"/>
    <w:tmpl w:val="646CF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E296629"/>
    <w:multiLevelType w:val="multilevel"/>
    <w:tmpl w:val="160A0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EF164AA"/>
    <w:multiLevelType w:val="multilevel"/>
    <w:tmpl w:val="1E308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F295976"/>
    <w:multiLevelType w:val="multilevel"/>
    <w:tmpl w:val="FBB04B90"/>
    <w:lvl w:ilvl="0">
      <w:start w:val="1"/>
      <w:numFmt w:val="decimal"/>
      <w:lvlText w:val="%1."/>
      <w:lvlJc w:val="left"/>
      <w:pPr>
        <w:ind w:left="720" w:hanging="360"/>
      </w:pPr>
      <w:rPr>
        <w:sz w:val="22"/>
        <w:szCs w:val="22"/>
      </w:rPr>
    </w:lvl>
    <w:lvl w:ilvl="1">
      <w:start w:val="1"/>
      <w:numFmt w:val="decimal"/>
      <w:lvlText w:val="%2."/>
      <w:lvlJc w:val="left"/>
      <w:pPr>
        <w:tabs>
          <w:tab w:val="num" w:pos="1080"/>
        </w:tabs>
        <w:ind w:left="1080" w:hanging="360"/>
      </w:pPr>
      <w:rPr>
        <w:rFonts w:ascii="Times New Roman" w:hAnsi="Times New Roman" w:cs="Times New Roman"/>
        <w:b/>
        <w:bCs/>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nsid w:val="3F3A4BF5"/>
    <w:multiLevelType w:val="hybridMultilevel"/>
    <w:tmpl w:val="5F34D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4CB5600"/>
    <w:multiLevelType w:val="hybridMultilevel"/>
    <w:tmpl w:val="E9261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6C241FF"/>
    <w:multiLevelType w:val="hybridMultilevel"/>
    <w:tmpl w:val="997CC958"/>
    <w:name w:val="WW8Num10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A7810EE"/>
    <w:multiLevelType w:val="multilevel"/>
    <w:tmpl w:val="664E4AF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9">
    <w:nsid w:val="4C300BC5"/>
    <w:multiLevelType w:val="multilevel"/>
    <w:tmpl w:val="00000006"/>
    <w:lvl w:ilvl="0">
      <w:start w:val="1"/>
      <w:numFmt w:val="decimal"/>
      <w:lvlText w:val="%1."/>
      <w:lvlJc w:val="left"/>
      <w:pPr>
        <w:tabs>
          <w:tab w:val="num" w:pos="720"/>
        </w:tabs>
        <w:ind w:left="720" w:hanging="360"/>
      </w:pPr>
      <w:rPr>
        <w:rFonts w:ascii="Symbol" w:hAnsi="Symbol" w:cs="Symbol"/>
        <w:sz w:val="22"/>
        <w:szCs w:val="22"/>
      </w:rPr>
    </w:lvl>
    <w:lvl w:ilvl="1">
      <w:start w:val="1"/>
      <w:numFmt w:val="decimal"/>
      <w:lvlText w:val="%2."/>
      <w:lvlJc w:val="left"/>
      <w:pPr>
        <w:tabs>
          <w:tab w:val="num" w:pos="1080"/>
        </w:tabs>
        <w:ind w:left="1080" w:hanging="360"/>
      </w:pPr>
      <w:rPr>
        <w:rFonts w:ascii="Times New Roman" w:hAnsi="Times New Roman" w:cs="Times New Roman"/>
        <w:b/>
        <w:bCs/>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nsid w:val="4CF81835"/>
    <w:multiLevelType w:val="multilevel"/>
    <w:tmpl w:val="A1E0AC1C"/>
    <w:lvl w:ilvl="0">
      <w:start w:val="1"/>
      <w:numFmt w:val="decimal"/>
      <w:lvlText w:val="%1."/>
      <w:lvlJc w:val="left"/>
      <w:pPr>
        <w:ind w:left="720" w:hanging="360"/>
      </w:pPr>
      <w:rPr>
        <w:sz w:val="22"/>
        <w:szCs w:val="22"/>
      </w:rPr>
    </w:lvl>
    <w:lvl w:ilvl="1">
      <w:start w:val="1"/>
      <w:numFmt w:val="decimal"/>
      <w:lvlText w:val="%2."/>
      <w:lvlJc w:val="left"/>
      <w:pPr>
        <w:tabs>
          <w:tab w:val="num" w:pos="1080"/>
        </w:tabs>
        <w:ind w:left="1080" w:hanging="360"/>
      </w:pPr>
      <w:rPr>
        <w:rFonts w:ascii="Times New Roman" w:hAnsi="Times New Roman" w:cs="Times New Roman"/>
        <w:b/>
        <w:bCs/>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nsid w:val="52D924DB"/>
    <w:multiLevelType w:val="hybridMultilevel"/>
    <w:tmpl w:val="4EA0E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58A4CD6"/>
    <w:multiLevelType w:val="hybridMultilevel"/>
    <w:tmpl w:val="D0D07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61C2BB3"/>
    <w:multiLevelType w:val="hybridMultilevel"/>
    <w:tmpl w:val="ED4AD86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5CE463E9"/>
    <w:multiLevelType w:val="hybridMultilevel"/>
    <w:tmpl w:val="AC16336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5DF124D4"/>
    <w:multiLevelType w:val="multilevel"/>
    <w:tmpl w:val="0D78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26E6D6A"/>
    <w:multiLevelType w:val="hybridMultilevel"/>
    <w:tmpl w:val="CFEAEE7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646B3B36"/>
    <w:multiLevelType w:val="hybridMultilevel"/>
    <w:tmpl w:val="7CB6B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EE2279D"/>
    <w:multiLevelType w:val="hybridMultilevel"/>
    <w:tmpl w:val="E82EE4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5A80763"/>
    <w:multiLevelType w:val="hybridMultilevel"/>
    <w:tmpl w:val="42566524"/>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50">
    <w:nsid w:val="7AC77DD2"/>
    <w:multiLevelType w:val="hybridMultilevel"/>
    <w:tmpl w:val="DEF62358"/>
    <w:lvl w:ilvl="0" w:tplc="04090001">
      <w:start w:val="1"/>
      <w:numFmt w:val="bullet"/>
      <w:lvlText w:val=""/>
      <w:lvlJc w:val="left"/>
      <w:pPr>
        <w:ind w:left="784" w:hanging="360"/>
      </w:pPr>
      <w:rPr>
        <w:rFonts w:ascii="Symbol" w:hAnsi="Symbol" w:hint="default"/>
      </w:rPr>
    </w:lvl>
    <w:lvl w:ilvl="1" w:tplc="04090003">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51">
    <w:nsid w:val="7D6719D6"/>
    <w:multiLevelType w:val="multilevel"/>
    <w:tmpl w:val="D3807B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EEB6424"/>
    <w:multiLevelType w:val="hybridMultilevel"/>
    <w:tmpl w:val="E6EA3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5"/>
  </w:num>
  <w:num w:numId="5">
    <w:abstractNumId w:val="50"/>
  </w:num>
  <w:num w:numId="6">
    <w:abstractNumId w:val="29"/>
  </w:num>
  <w:num w:numId="7">
    <w:abstractNumId w:val="44"/>
  </w:num>
  <w:num w:numId="8">
    <w:abstractNumId w:val="46"/>
  </w:num>
  <w:num w:numId="9">
    <w:abstractNumId w:val="19"/>
  </w:num>
  <w:num w:numId="10">
    <w:abstractNumId w:val="24"/>
  </w:num>
  <w:num w:numId="11">
    <w:abstractNumId w:val="32"/>
  </w:num>
  <w:num w:numId="12">
    <w:abstractNumId w:val="12"/>
  </w:num>
  <w:num w:numId="13">
    <w:abstractNumId w:val="43"/>
  </w:num>
  <w:num w:numId="14">
    <w:abstractNumId w:val="23"/>
  </w:num>
  <w:num w:numId="15">
    <w:abstractNumId w:val="16"/>
  </w:num>
  <w:num w:numId="16">
    <w:abstractNumId w:val="37"/>
  </w:num>
  <w:num w:numId="17">
    <w:abstractNumId w:val="39"/>
  </w:num>
  <w:num w:numId="18">
    <w:abstractNumId w:val="14"/>
  </w:num>
  <w:num w:numId="19">
    <w:abstractNumId w:val="40"/>
  </w:num>
  <w:num w:numId="20">
    <w:abstractNumId w:val="38"/>
  </w:num>
  <w:num w:numId="21">
    <w:abstractNumId w:val="26"/>
  </w:num>
  <w:num w:numId="22">
    <w:abstractNumId w:val="34"/>
  </w:num>
  <w:num w:numId="23">
    <w:abstractNumId w:val="13"/>
  </w:num>
  <w:num w:numId="24">
    <w:abstractNumId w:val="36"/>
  </w:num>
  <w:num w:numId="25">
    <w:abstractNumId w:val="35"/>
  </w:num>
  <w:num w:numId="26">
    <w:abstractNumId w:val="41"/>
  </w:num>
  <w:num w:numId="27">
    <w:abstractNumId w:val="47"/>
  </w:num>
  <w:num w:numId="28">
    <w:abstractNumId w:val="20"/>
  </w:num>
  <w:num w:numId="29">
    <w:abstractNumId w:val="15"/>
  </w:num>
  <w:num w:numId="30">
    <w:abstractNumId w:val="21"/>
  </w:num>
  <w:num w:numId="31">
    <w:abstractNumId w:val="33"/>
  </w:num>
  <w:num w:numId="32">
    <w:abstractNumId w:val="51"/>
  </w:num>
  <w:num w:numId="33">
    <w:abstractNumId w:val="25"/>
  </w:num>
  <w:num w:numId="34">
    <w:abstractNumId w:val="22"/>
  </w:num>
  <w:num w:numId="35">
    <w:abstractNumId w:val="45"/>
  </w:num>
  <w:num w:numId="36">
    <w:abstractNumId w:val="18"/>
  </w:num>
  <w:num w:numId="37">
    <w:abstractNumId w:val="31"/>
  </w:num>
  <w:num w:numId="38">
    <w:abstractNumId w:val="17"/>
  </w:num>
  <w:num w:numId="39">
    <w:abstractNumId w:val="28"/>
  </w:num>
  <w:num w:numId="40">
    <w:abstractNumId w:val="3"/>
  </w:num>
  <w:num w:numId="41">
    <w:abstractNumId w:val="4"/>
  </w:num>
  <w:num w:numId="42">
    <w:abstractNumId w:val="27"/>
  </w:num>
  <w:num w:numId="43">
    <w:abstractNumId w:val="49"/>
  </w:num>
  <w:num w:numId="44">
    <w:abstractNumId w:val="52"/>
  </w:num>
  <w:num w:numId="45">
    <w:abstractNumId w:val="48"/>
  </w:num>
  <w:num w:numId="46">
    <w:abstractNumId w:val="30"/>
  </w:num>
  <w:num w:numId="47">
    <w:abstractNumId w:val="4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42D6"/>
    <w:rsid w:val="00010E94"/>
    <w:rsid w:val="000309FE"/>
    <w:rsid w:val="0003304F"/>
    <w:rsid w:val="00041648"/>
    <w:rsid w:val="00045AD9"/>
    <w:rsid w:val="00047962"/>
    <w:rsid w:val="00050804"/>
    <w:rsid w:val="0005736A"/>
    <w:rsid w:val="00064B87"/>
    <w:rsid w:val="00065809"/>
    <w:rsid w:val="0009421F"/>
    <w:rsid w:val="00096B47"/>
    <w:rsid w:val="000A12BB"/>
    <w:rsid w:val="000A28F8"/>
    <w:rsid w:val="000A4D10"/>
    <w:rsid w:val="000A79AB"/>
    <w:rsid w:val="000B10AA"/>
    <w:rsid w:val="000B625C"/>
    <w:rsid w:val="000C1BF2"/>
    <w:rsid w:val="000C1CD9"/>
    <w:rsid w:val="000D3B08"/>
    <w:rsid w:val="000D78B7"/>
    <w:rsid w:val="000E227E"/>
    <w:rsid w:val="000E441A"/>
    <w:rsid w:val="000F6971"/>
    <w:rsid w:val="000F7F1F"/>
    <w:rsid w:val="00113513"/>
    <w:rsid w:val="00114BD3"/>
    <w:rsid w:val="00116079"/>
    <w:rsid w:val="00121006"/>
    <w:rsid w:val="00121211"/>
    <w:rsid w:val="00123374"/>
    <w:rsid w:val="001375AA"/>
    <w:rsid w:val="00150B35"/>
    <w:rsid w:val="00156C7B"/>
    <w:rsid w:val="001629FD"/>
    <w:rsid w:val="0016551C"/>
    <w:rsid w:val="001675DC"/>
    <w:rsid w:val="00172166"/>
    <w:rsid w:val="00172BCB"/>
    <w:rsid w:val="00173687"/>
    <w:rsid w:val="00180E81"/>
    <w:rsid w:val="00184A91"/>
    <w:rsid w:val="001903CD"/>
    <w:rsid w:val="00190DF1"/>
    <w:rsid w:val="00193198"/>
    <w:rsid w:val="001A22B4"/>
    <w:rsid w:val="001A5257"/>
    <w:rsid w:val="001B1CA1"/>
    <w:rsid w:val="001C0DD0"/>
    <w:rsid w:val="001C2654"/>
    <w:rsid w:val="001C705B"/>
    <w:rsid w:val="001D57D0"/>
    <w:rsid w:val="001D6117"/>
    <w:rsid w:val="001E25FA"/>
    <w:rsid w:val="001E549A"/>
    <w:rsid w:val="001F4FAA"/>
    <w:rsid w:val="00205D07"/>
    <w:rsid w:val="00210BE4"/>
    <w:rsid w:val="002227A5"/>
    <w:rsid w:val="002268A6"/>
    <w:rsid w:val="002351B6"/>
    <w:rsid w:val="00236B16"/>
    <w:rsid w:val="002426C6"/>
    <w:rsid w:val="002431D3"/>
    <w:rsid w:val="0024540B"/>
    <w:rsid w:val="0024703D"/>
    <w:rsid w:val="00250221"/>
    <w:rsid w:val="00250D04"/>
    <w:rsid w:val="00251C96"/>
    <w:rsid w:val="0025759F"/>
    <w:rsid w:val="00272D4C"/>
    <w:rsid w:val="00290BEF"/>
    <w:rsid w:val="002921CD"/>
    <w:rsid w:val="00292E1F"/>
    <w:rsid w:val="002A33D6"/>
    <w:rsid w:val="002A7100"/>
    <w:rsid w:val="002B023E"/>
    <w:rsid w:val="002B7FE0"/>
    <w:rsid w:val="002C10BA"/>
    <w:rsid w:val="002C4316"/>
    <w:rsid w:val="002D22B3"/>
    <w:rsid w:val="002D2B7A"/>
    <w:rsid w:val="002F73A8"/>
    <w:rsid w:val="00322CF9"/>
    <w:rsid w:val="00323AB6"/>
    <w:rsid w:val="0032411A"/>
    <w:rsid w:val="00325EB8"/>
    <w:rsid w:val="0032651B"/>
    <w:rsid w:val="00332AFA"/>
    <w:rsid w:val="00333EA7"/>
    <w:rsid w:val="0034413F"/>
    <w:rsid w:val="00345B8E"/>
    <w:rsid w:val="0035062C"/>
    <w:rsid w:val="003603EF"/>
    <w:rsid w:val="00360F95"/>
    <w:rsid w:val="00372434"/>
    <w:rsid w:val="003727FD"/>
    <w:rsid w:val="003908EB"/>
    <w:rsid w:val="003B08A6"/>
    <w:rsid w:val="003B2D23"/>
    <w:rsid w:val="003B52DF"/>
    <w:rsid w:val="003B7F26"/>
    <w:rsid w:val="003C1FDF"/>
    <w:rsid w:val="003C2D6A"/>
    <w:rsid w:val="003D3C6C"/>
    <w:rsid w:val="003D463D"/>
    <w:rsid w:val="003D58EE"/>
    <w:rsid w:val="003E7FB1"/>
    <w:rsid w:val="003F7C9E"/>
    <w:rsid w:val="00403001"/>
    <w:rsid w:val="004137E1"/>
    <w:rsid w:val="00421ABA"/>
    <w:rsid w:val="00422638"/>
    <w:rsid w:val="00437309"/>
    <w:rsid w:val="004527C6"/>
    <w:rsid w:val="00463590"/>
    <w:rsid w:val="00464D2F"/>
    <w:rsid w:val="004754C2"/>
    <w:rsid w:val="004756E4"/>
    <w:rsid w:val="00481F74"/>
    <w:rsid w:val="00487C7F"/>
    <w:rsid w:val="00490583"/>
    <w:rsid w:val="0049193C"/>
    <w:rsid w:val="004921CF"/>
    <w:rsid w:val="004A296F"/>
    <w:rsid w:val="004A4520"/>
    <w:rsid w:val="004A478F"/>
    <w:rsid w:val="004A5AAC"/>
    <w:rsid w:val="004A75CD"/>
    <w:rsid w:val="004B496C"/>
    <w:rsid w:val="004C1706"/>
    <w:rsid w:val="004C5587"/>
    <w:rsid w:val="004D137E"/>
    <w:rsid w:val="004D60B3"/>
    <w:rsid w:val="004D697F"/>
    <w:rsid w:val="004E4209"/>
    <w:rsid w:val="004E6115"/>
    <w:rsid w:val="004F6FA4"/>
    <w:rsid w:val="004F73BE"/>
    <w:rsid w:val="004F7C31"/>
    <w:rsid w:val="00500481"/>
    <w:rsid w:val="005040AB"/>
    <w:rsid w:val="005057FF"/>
    <w:rsid w:val="005135C8"/>
    <w:rsid w:val="00523789"/>
    <w:rsid w:val="00523B0B"/>
    <w:rsid w:val="0052750A"/>
    <w:rsid w:val="00531C03"/>
    <w:rsid w:val="00535366"/>
    <w:rsid w:val="005452B7"/>
    <w:rsid w:val="00545681"/>
    <w:rsid w:val="00547589"/>
    <w:rsid w:val="005627D6"/>
    <w:rsid w:val="00571391"/>
    <w:rsid w:val="0057305F"/>
    <w:rsid w:val="00574B51"/>
    <w:rsid w:val="00580EBF"/>
    <w:rsid w:val="005915CD"/>
    <w:rsid w:val="005917F8"/>
    <w:rsid w:val="00595590"/>
    <w:rsid w:val="00597C7B"/>
    <w:rsid w:val="005A0E6D"/>
    <w:rsid w:val="005B3B91"/>
    <w:rsid w:val="005B622C"/>
    <w:rsid w:val="005C12E7"/>
    <w:rsid w:val="005C5253"/>
    <w:rsid w:val="005D053F"/>
    <w:rsid w:val="005D192E"/>
    <w:rsid w:val="005D7E4A"/>
    <w:rsid w:val="005F2914"/>
    <w:rsid w:val="005F4419"/>
    <w:rsid w:val="005F6979"/>
    <w:rsid w:val="006121D7"/>
    <w:rsid w:val="006131C8"/>
    <w:rsid w:val="0062349C"/>
    <w:rsid w:val="006326D4"/>
    <w:rsid w:val="00635C23"/>
    <w:rsid w:val="00640906"/>
    <w:rsid w:val="0064434C"/>
    <w:rsid w:val="00645296"/>
    <w:rsid w:val="00645EF7"/>
    <w:rsid w:val="00645F5D"/>
    <w:rsid w:val="0064612E"/>
    <w:rsid w:val="00646D18"/>
    <w:rsid w:val="006510F9"/>
    <w:rsid w:val="0065380D"/>
    <w:rsid w:val="00653DA1"/>
    <w:rsid w:val="0065416A"/>
    <w:rsid w:val="00655440"/>
    <w:rsid w:val="0066110F"/>
    <w:rsid w:val="0066125F"/>
    <w:rsid w:val="00662BA1"/>
    <w:rsid w:val="00663E40"/>
    <w:rsid w:val="00665BC9"/>
    <w:rsid w:val="0067425A"/>
    <w:rsid w:val="006753C9"/>
    <w:rsid w:val="006847B8"/>
    <w:rsid w:val="00695058"/>
    <w:rsid w:val="00697BFD"/>
    <w:rsid w:val="006A3368"/>
    <w:rsid w:val="006B29DE"/>
    <w:rsid w:val="006B33D7"/>
    <w:rsid w:val="006C2A43"/>
    <w:rsid w:val="006C439B"/>
    <w:rsid w:val="006D2CDD"/>
    <w:rsid w:val="006D3124"/>
    <w:rsid w:val="006D5300"/>
    <w:rsid w:val="006D735E"/>
    <w:rsid w:val="006E4962"/>
    <w:rsid w:val="006E4F8E"/>
    <w:rsid w:val="00702881"/>
    <w:rsid w:val="00722E05"/>
    <w:rsid w:val="007279FE"/>
    <w:rsid w:val="00731FEF"/>
    <w:rsid w:val="00742E2E"/>
    <w:rsid w:val="00747F45"/>
    <w:rsid w:val="00752803"/>
    <w:rsid w:val="00755A9E"/>
    <w:rsid w:val="0076222A"/>
    <w:rsid w:val="00774B27"/>
    <w:rsid w:val="0077610D"/>
    <w:rsid w:val="00781B1F"/>
    <w:rsid w:val="00786BF0"/>
    <w:rsid w:val="00795C7E"/>
    <w:rsid w:val="00797F4F"/>
    <w:rsid w:val="007A0507"/>
    <w:rsid w:val="007A08BA"/>
    <w:rsid w:val="007A094B"/>
    <w:rsid w:val="007A1B7A"/>
    <w:rsid w:val="007A276A"/>
    <w:rsid w:val="007A30DB"/>
    <w:rsid w:val="007A7FEF"/>
    <w:rsid w:val="007B3D4B"/>
    <w:rsid w:val="007B3FD5"/>
    <w:rsid w:val="007B4302"/>
    <w:rsid w:val="007C380D"/>
    <w:rsid w:val="007C4DDA"/>
    <w:rsid w:val="007C6D7C"/>
    <w:rsid w:val="007C6D9E"/>
    <w:rsid w:val="007E260C"/>
    <w:rsid w:val="007F2193"/>
    <w:rsid w:val="007F7A5D"/>
    <w:rsid w:val="008106F4"/>
    <w:rsid w:val="0082196F"/>
    <w:rsid w:val="00822CA6"/>
    <w:rsid w:val="00825BEB"/>
    <w:rsid w:val="00855AF1"/>
    <w:rsid w:val="008665DA"/>
    <w:rsid w:val="008669FE"/>
    <w:rsid w:val="00872703"/>
    <w:rsid w:val="00882241"/>
    <w:rsid w:val="00887682"/>
    <w:rsid w:val="0089113D"/>
    <w:rsid w:val="00891D2A"/>
    <w:rsid w:val="00892FBA"/>
    <w:rsid w:val="008931D3"/>
    <w:rsid w:val="00897A51"/>
    <w:rsid w:val="008A677C"/>
    <w:rsid w:val="008A7177"/>
    <w:rsid w:val="008B655C"/>
    <w:rsid w:val="008C3A8B"/>
    <w:rsid w:val="008D006E"/>
    <w:rsid w:val="008D4C29"/>
    <w:rsid w:val="008D5D92"/>
    <w:rsid w:val="008E2FDB"/>
    <w:rsid w:val="008F0E18"/>
    <w:rsid w:val="00900C02"/>
    <w:rsid w:val="009254CF"/>
    <w:rsid w:val="00930802"/>
    <w:rsid w:val="009430D2"/>
    <w:rsid w:val="009442D3"/>
    <w:rsid w:val="0094676A"/>
    <w:rsid w:val="00957153"/>
    <w:rsid w:val="00961198"/>
    <w:rsid w:val="009642F8"/>
    <w:rsid w:val="00964DDC"/>
    <w:rsid w:val="00970B61"/>
    <w:rsid w:val="00970D50"/>
    <w:rsid w:val="00971D9F"/>
    <w:rsid w:val="00972389"/>
    <w:rsid w:val="009728B7"/>
    <w:rsid w:val="00980209"/>
    <w:rsid w:val="0098409F"/>
    <w:rsid w:val="009A398F"/>
    <w:rsid w:val="009A7698"/>
    <w:rsid w:val="009C3C4C"/>
    <w:rsid w:val="009C657C"/>
    <w:rsid w:val="009D5B2E"/>
    <w:rsid w:val="009F22CE"/>
    <w:rsid w:val="009F31B8"/>
    <w:rsid w:val="009F3B76"/>
    <w:rsid w:val="009F6EAA"/>
    <w:rsid w:val="00A01970"/>
    <w:rsid w:val="00A11D76"/>
    <w:rsid w:val="00A14F10"/>
    <w:rsid w:val="00A238B6"/>
    <w:rsid w:val="00A30DEE"/>
    <w:rsid w:val="00A36562"/>
    <w:rsid w:val="00A43894"/>
    <w:rsid w:val="00A43F60"/>
    <w:rsid w:val="00A458F5"/>
    <w:rsid w:val="00A569DB"/>
    <w:rsid w:val="00A63612"/>
    <w:rsid w:val="00A66AC2"/>
    <w:rsid w:val="00A67E85"/>
    <w:rsid w:val="00A717AE"/>
    <w:rsid w:val="00A730D5"/>
    <w:rsid w:val="00A77C8A"/>
    <w:rsid w:val="00A82CDE"/>
    <w:rsid w:val="00A8599B"/>
    <w:rsid w:val="00A92D3E"/>
    <w:rsid w:val="00A96CEC"/>
    <w:rsid w:val="00A97041"/>
    <w:rsid w:val="00AA2B25"/>
    <w:rsid w:val="00AA30AB"/>
    <w:rsid w:val="00AB1D35"/>
    <w:rsid w:val="00AC22B7"/>
    <w:rsid w:val="00AC2B91"/>
    <w:rsid w:val="00AE34AD"/>
    <w:rsid w:val="00AE43E1"/>
    <w:rsid w:val="00AF006C"/>
    <w:rsid w:val="00B04ED9"/>
    <w:rsid w:val="00B06574"/>
    <w:rsid w:val="00B11A89"/>
    <w:rsid w:val="00B13893"/>
    <w:rsid w:val="00B14C40"/>
    <w:rsid w:val="00B2762E"/>
    <w:rsid w:val="00B3196E"/>
    <w:rsid w:val="00B3403F"/>
    <w:rsid w:val="00B37294"/>
    <w:rsid w:val="00B37EB8"/>
    <w:rsid w:val="00B41BA8"/>
    <w:rsid w:val="00B45648"/>
    <w:rsid w:val="00B6179C"/>
    <w:rsid w:val="00B666B7"/>
    <w:rsid w:val="00B8671D"/>
    <w:rsid w:val="00B94629"/>
    <w:rsid w:val="00BA01A4"/>
    <w:rsid w:val="00BB6B44"/>
    <w:rsid w:val="00BB7A67"/>
    <w:rsid w:val="00BC13EB"/>
    <w:rsid w:val="00BD08A0"/>
    <w:rsid w:val="00BD1107"/>
    <w:rsid w:val="00BD144C"/>
    <w:rsid w:val="00BD356A"/>
    <w:rsid w:val="00BE16F0"/>
    <w:rsid w:val="00BF33D6"/>
    <w:rsid w:val="00BF3E7C"/>
    <w:rsid w:val="00BF516C"/>
    <w:rsid w:val="00BF5814"/>
    <w:rsid w:val="00C22B40"/>
    <w:rsid w:val="00C22EBF"/>
    <w:rsid w:val="00C26459"/>
    <w:rsid w:val="00C339A1"/>
    <w:rsid w:val="00C347F1"/>
    <w:rsid w:val="00C34C28"/>
    <w:rsid w:val="00C350F6"/>
    <w:rsid w:val="00C42390"/>
    <w:rsid w:val="00C43078"/>
    <w:rsid w:val="00C43A8B"/>
    <w:rsid w:val="00C66138"/>
    <w:rsid w:val="00C66FBA"/>
    <w:rsid w:val="00C75D11"/>
    <w:rsid w:val="00C92A07"/>
    <w:rsid w:val="00C95EC6"/>
    <w:rsid w:val="00C975F5"/>
    <w:rsid w:val="00CA163C"/>
    <w:rsid w:val="00CA2052"/>
    <w:rsid w:val="00CA6E36"/>
    <w:rsid w:val="00CA73D2"/>
    <w:rsid w:val="00CB7AD2"/>
    <w:rsid w:val="00CC14C8"/>
    <w:rsid w:val="00CC2BED"/>
    <w:rsid w:val="00CC3711"/>
    <w:rsid w:val="00CE3FF1"/>
    <w:rsid w:val="00CF1227"/>
    <w:rsid w:val="00D0057E"/>
    <w:rsid w:val="00D0096F"/>
    <w:rsid w:val="00D00CD4"/>
    <w:rsid w:val="00D020D0"/>
    <w:rsid w:val="00D03EBC"/>
    <w:rsid w:val="00D14932"/>
    <w:rsid w:val="00D15AFB"/>
    <w:rsid w:val="00D2069B"/>
    <w:rsid w:val="00D24C21"/>
    <w:rsid w:val="00D34760"/>
    <w:rsid w:val="00D4087E"/>
    <w:rsid w:val="00D44E51"/>
    <w:rsid w:val="00D50BD6"/>
    <w:rsid w:val="00D577DD"/>
    <w:rsid w:val="00D6420C"/>
    <w:rsid w:val="00D7230B"/>
    <w:rsid w:val="00D778DC"/>
    <w:rsid w:val="00D95D0A"/>
    <w:rsid w:val="00D96C4D"/>
    <w:rsid w:val="00DA03D1"/>
    <w:rsid w:val="00DA7DD6"/>
    <w:rsid w:val="00DB3A99"/>
    <w:rsid w:val="00DB5ACE"/>
    <w:rsid w:val="00DC410C"/>
    <w:rsid w:val="00DC562A"/>
    <w:rsid w:val="00DC574A"/>
    <w:rsid w:val="00DE7AC0"/>
    <w:rsid w:val="00DE7D54"/>
    <w:rsid w:val="00E04057"/>
    <w:rsid w:val="00E13018"/>
    <w:rsid w:val="00E25D0F"/>
    <w:rsid w:val="00E33193"/>
    <w:rsid w:val="00E3538E"/>
    <w:rsid w:val="00E40DC4"/>
    <w:rsid w:val="00E50EDA"/>
    <w:rsid w:val="00E5279E"/>
    <w:rsid w:val="00E57380"/>
    <w:rsid w:val="00E61AEA"/>
    <w:rsid w:val="00E819A9"/>
    <w:rsid w:val="00E939AF"/>
    <w:rsid w:val="00E958DF"/>
    <w:rsid w:val="00E96BBC"/>
    <w:rsid w:val="00EA3B9D"/>
    <w:rsid w:val="00EA7CCD"/>
    <w:rsid w:val="00EB1361"/>
    <w:rsid w:val="00EB39AB"/>
    <w:rsid w:val="00ED5EE4"/>
    <w:rsid w:val="00EE1F2C"/>
    <w:rsid w:val="00EE53CD"/>
    <w:rsid w:val="00EF2D3E"/>
    <w:rsid w:val="00EF48FE"/>
    <w:rsid w:val="00F011EA"/>
    <w:rsid w:val="00F14B9F"/>
    <w:rsid w:val="00F17B2A"/>
    <w:rsid w:val="00F20A3E"/>
    <w:rsid w:val="00F24CA9"/>
    <w:rsid w:val="00F265C9"/>
    <w:rsid w:val="00F276DC"/>
    <w:rsid w:val="00F31A2A"/>
    <w:rsid w:val="00F44CB3"/>
    <w:rsid w:val="00F528C0"/>
    <w:rsid w:val="00F52EDA"/>
    <w:rsid w:val="00F616A4"/>
    <w:rsid w:val="00F742D6"/>
    <w:rsid w:val="00F7524D"/>
    <w:rsid w:val="00F75BD9"/>
    <w:rsid w:val="00F7610C"/>
    <w:rsid w:val="00F77852"/>
    <w:rsid w:val="00F83B85"/>
    <w:rsid w:val="00F84C79"/>
    <w:rsid w:val="00F970A0"/>
    <w:rsid w:val="00F9729D"/>
    <w:rsid w:val="00FA09DA"/>
    <w:rsid w:val="00FA3B81"/>
    <w:rsid w:val="00FA49DB"/>
    <w:rsid w:val="00FB2B17"/>
    <w:rsid w:val="00FC5D68"/>
    <w:rsid w:val="00FD269C"/>
    <w:rsid w:val="00FD5D33"/>
    <w:rsid w:val="00FE6B60"/>
    <w:rsid w:val="00FF19D7"/>
    <w:rsid w:val="00FF1DD7"/>
    <w:rsid w:val="00FF4480"/>
    <w:rsid w:val="00FF509E"/>
    <w:rsid w:val="00FF6853"/>
    <w:rsid w:val="00FF6AEB"/>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622222C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E260C"/>
    <w:pPr>
      <w:suppressAutoHyphens/>
      <w:spacing w:after="80" w:line="276" w:lineRule="auto"/>
    </w:pPr>
  </w:style>
  <w:style w:type="paragraph" w:styleId="Heading1">
    <w:name w:val="heading 1"/>
    <w:basedOn w:val="Heading"/>
    <w:next w:val="BodyText"/>
    <w:autoRedefine/>
    <w:qFormat/>
    <w:rsid w:val="002B023E"/>
    <w:pPr>
      <w:outlineLvl w:val="0"/>
    </w:pPr>
    <w:rPr>
      <w:b/>
      <w:sz w:val="32"/>
    </w:rPr>
  </w:style>
  <w:style w:type="paragraph" w:styleId="Heading2">
    <w:name w:val="heading 2"/>
    <w:basedOn w:val="Heading"/>
    <w:next w:val="BodyText"/>
    <w:qFormat/>
    <w:pPr>
      <w:numPr>
        <w:ilvl w:val="1"/>
        <w:numId w:val="1"/>
      </w:numPr>
      <w:outlineLvl w:val="1"/>
    </w:pPr>
  </w:style>
  <w:style w:type="paragraph" w:styleId="Heading3">
    <w:name w:val="heading 3"/>
    <w:basedOn w:val="Heading"/>
    <w:next w:val="BodyText"/>
    <w:qFormat/>
    <w:pPr>
      <w:numPr>
        <w:ilvl w:val="2"/>
        <w:numId w:val="1"/>
      </w:numPr>
      <w:outlineLvl w:val="2"/>
    </w:pPr>
  </w:style>
  <w:style w:type="paragraph" w:styleId="Heading4">
    <w:name w:val="heading 4"/>
    <w:basedOn w:val="Heading"/>
    <w:next w:val="BodyText"/>
    <w:qFormat/>
    <w:pPr>
      <w:numPr>
        <w:ilvl w:val="3"/>
        <w:numId w:val="1"/>
      </w:numPr>
      <w:outlineLvl w:val="3"/>
    </w:pPr>
  </w:style>
  <w:style w:type="paragraph" w:styleId="Heading5">
    <w:name w:val="heading 5"/>
    <w:basedOn w:val="Heading"/>
    <w:next w:val="BodyText"/>
    <w:qFormat/>
    <w:pPr>
      <w:numPr>
        <w:ilvl w:val="4"/>
        <w:numId w:val="1"/>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cs="Symbol"/>
    </w:rPr>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OpenSymbol"/>
    </w:rPr>
  </w:style>
  <w:style w:type="character" w:customStyle="1" w:styleId="WW8Num3z0">
    <w:name w:val="WW8Num3z0"/>
  </w:style>
  <w:style w:type="character" w:customStyle="1" w:styleId="WW8Num3z1">
    <w:name w:val="WW8Num3z1"/>
    <w:rPr>
      <w:rFonts w:cs="Times New Roman"/>
    </w:rPr>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ascii="Symbol" w:hAnsi="Symbol" w:cs="Symbol"/>
    </w:rPr>
  </w:style>
  <w:style w:type="character" w:customStyle="1" w:styleId="WW8Num4z1">
    <w:name w:val="WW8Num4z1"/>
    <w:rPr>
      <w:rFonts w:ascii="Times New Roman" w:hAnsi="Times New Roman" w:cs="Times New Roman"/>
    </w:rPr>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Symbol" w:hAnsi="Symbol" w:cs="Symbol"/>
    </w:rPr>
  </w:style>
  <w:style w:type="character" w:customStyle="1" w:styleId="WW8Num5z1">
    <w:name w:val="WW8Num5z1"/>
    <w:rPr>
      <w:rFonts w:ascii="Times New Roman" w:hAnsi="Times New Roman" w:cs="Times New Roman"/>
    </w:rPr>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ascii="Symbol" w:hAnsi="Symbol" w:cs="Symbol"/>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Symbol" w:hAnsi="Symbol" w:cs="Symbol"/>
    </w:rPr>
  </w:style>
  <w:style w:type="character" w:customStyle="1" w:styleId="WW8Num8z1">
    <w:name w:val="WW8Num8z1"/>
    <w:rPr>
      <w:rFonts w:ascii="Times New Roman" w:hAnsi="Times New Roman" w:cs="Times New Roman"/>
    </w:rPr>
  </w:style>
  <w:style w:type="character" w:customStyle="1" w:styleId="WW8Num9z0">
    <w:name w:val="WW8Num9z0"/>
  </w:style>
  <w:style w:type="character" w:customStyle="1" w:styleId="WW8Num9z1">
    <w:name w:val="WW8Num9z1"/>
    <w:rPr>
      <w:rFonts w:ascii="Courier New" w:hAnsi="Courier New" w:cs="Courier New"/>
    </w:rPr>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Symbol" w:hAnsi="Symbol" w:cs="Symbol"/>
    </w:rPr>
  </w:style>
  <w:style w:type="character" w:customStyle="1" w:styleId="WW8Num11z1">
    <w:name w:val="WW8Num11z1"/>
    <w:rPr>
      <w:rFonts w:ascii="Courier New" w:hAnsi="Courier New" w:cs="Courier New"/>
    </w:rPr>
  </w:style>
  <w:style w:type="character" w:customStyle="1" w:styleId="WW8Num12z0">
    <w:name w:val="WW8Num12z0"/>
    <w:rPr>
      <w:rFonts w:ascii="Symbol" w:hAnsi="Symbol" w:cs="OpenSymbol"/>
    </w:rPr>
  </w:style>
  <w:style w:type="character" w:customStyle="1" w:styleId="WW8Num12z1">
    <w:name w:val="WW8Num12z1"/>
    <w:rPr>
      <w:rFonts w:ascii="OpenSymbol" w:hAnsi="OpenSymbol" w:cs="OpenSymbol"/>
    </w:rPr>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4z0">
    <w:name w:val="WW8Num14z0"/>
    <w:rPr>
      <w:rFonts w:ascii="Symbol" w:hAnsi="Symbol" w:cs="Symbol"/>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cs="Times New Roman"/>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Times New Roman" w:hAnsi="Times New Roman" w:cs="Times New Roman"/>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cs="Wingdings"/>
    </w:rPr>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ascii="Symbol" w:hAnsi="Symbol" w:cs="OpenSymbol"/>
    </w:rPr>
  </w:style>
  <w:style w:type="character" w:customStyle="1" w:styleId="WW8Num18z1">
    <w:name w:val="WW8Num18z1"/>
    <w:rPr>
      <w:rFonts w:ascii="OpenSymbol" w:hAnsi="OpenSymbol" w:cs="OpenSymbol"/>
    </w:rPr>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2z1">
    <w:name w:val="WW8Num2z1"/>
    <w:rPr>
      <w:rFonts w:ascii="OpenSymbol" w:hAnsi="OpenSymbol" w:cs="OpenSymbol"/>
    </w:rPr>
  </w:style>
  <w:style w:type="character" w:customStyle="1" w:styleId="WW8Num11z2">
    <w:name w:val="WW8Num11z2"/>
    <w:rPr>
      <w:rFonts w:ascii="Wingdings" w:hAnsi="Wingdings" w:cs="Wingdings"/>
    </w:rPr>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21z0">
    <w:name w:val="WW8Num21z0"/>
    <w:rPr>
      <w:rFonts w:ascii="Symbol" w:hAnsi="Symbol" w:cs="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WW8Num27z2">
    <w:name w:val="WW8Num27z2"/>
    <w:rPr>
      <w:rFonts w:ascii="Wingdings" w:hAnsi="Wingdings" w:cs="Wingdings"/>
    </w:rPr>
  </w:style>
  <w:style w:type="character" w:customStyle="1" w:styleId="WW8Num27z3">
    <w:name w:val="WW8Num27z3"/>
    <w:rPr>
      <w:rFonts w:ascii="Symbol" w:hAnsi="Symbol" w:cs="Symbol"/>
    </w:rPr>
  </w:style>
  <w:style w:type="character" w:customStyle="1" w:styleId="WW8Num27z4">
    <w:name w:val="WW8Num27z4"/>
    <w:rPr>
      <w:rFonts w:ascii="Courier New" w:hAnsi="Courier New" w:cs="Courier New"/>
    </w:rPr>
  </w:style>
  <w:style w:type="character" w:customStyle="1" w:styleId="WW8Num33z0">
    <w:name w:val="WW8Num33z0"/>
    <w:rPr>
      <w:rFonts w:ascii="Symbol" w:hAnsi="Symbol" w:cs="Symbol"/>
    </w:rPr>
  </w:style>
  <w:style w:type="character" w:customStyle="1" w:styleId="WW8Num39z0">
    <w:name w:val="WW8Num39z0"/>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cs="Wingdings"/>
    </w:rPr>
  </w:style>
  <w:style w:type="character" w:customStyle="1" w:styleId="WW8Num39z3">
    <w:name w:val="WW8Num39z3"/>
    <w:rPr>
      <w:rFonts w:ascii="Symbol" w:hAnsi="Symbol" w:cs="Symbol"/>
    </w:rPr>
  </w:style>
  <w:style w:type="character" w:customStyle="1" w:styleId="WW8Num43z0">
    <w:name w:val="WW8Num43z0"/>
    <w:rPr>
      <w:rFonts w:ascii="Symbol" w:hAnsi="Symbol" w:cs="Symbol"/>
    </w:rPr>
  </w:style>
  <w:style w:type="character" w:customStyle="1" w:styleId="WW8Num48z0">
    <w:name w:val="WW8Num48z0"/>
    <w:rPr>
      <w:rFonts w:ascii="Symbol" w:hAnsi="Symbol" w:cs="Symbol"/>
    </w:rPr>
  </w:style>
  <w:style w:type="character" w:customStyle="1" w:styleId="CharChar">
    <w:name w:val="Char Char"/>
  </w:style>
  <w:style w:type="character" w:styleId="Hyperlink">
    <w:name w:val="Hyperlink"/>
    <w:uiPriority w:val="99"/>
  </w:style>
  <w:style w:type="character" w:styleId="FollowedHyperlink">
    <w:name w:val="FollowedHyperlink"/>
  </w:style>
  <w:style w:type="character" w:styleId="PageNumber">
    <w:name w:val="page number"/>
    <w:basedOn w:val="DefaultParagraphFont"/>
  </w:style>
  <w:style w:type="character" w:customStyle="1" w:styleId="Bullets">
    <w:name w:val="Bullets"/>
  </w:style>
  <w:style w:type="character" w:customStyle="1" w:styleId="NumberingSymbols">
    <w:name w:val="Numbering Symbols"/>
  </w:style>
  <w:style w:type="character" w:customStyle="1" w:styleId="SourceText">
    <w:name w:val="Source Text"/>
  </w:style>
  <w:style w:type="character" w:styleId="LineNumber">
    <w:name w:val="line number"/>
  </w:style>
  <w:style w:type="character" w:styleId="Emphasis">
    <w:name w:val="Emphasis"/>
    <w:uiPriority w:val="20"/>
    <w:qFormat/>
    <w:rPr>
      <w:i/>
      <w:iCs/>
    </w:rPr>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qFormat/>
  </w:style>
  <w:style w:type="paragraph" w:customStyle="1" w:styleId="Index">
    <w:name w:val="Index"/>
    <w:basedOn w:val="Normal"/>
    <w:pPr>
      <w:suppressLineNumbers/>
    </w:pPr>
  </w:style>
  <w:style w:type="paragraph" w:styleId="BalloonText">
    <w:name w:val="Balloon Text"/>
    <w:basedOn w:val="Normal"/>
    <w:pPr>
      <w:spacing w:after="0" w:line="240" w:lineRule="auto"/>
    </w:pPr>
  </w:style>
  <w:style w:type="paragraph" w:styleId="ListParagraph">
    <w:name w:val="List Paragraph"/>
    <w:basedOn w:val="Normal"/>
    <w:qFormat/>
    <w:pPr>
      <w:ind w:left="720"/>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OC1">
    <w:name w:val="toc 1"/>
    <w:basedOn w:val="Normal"/>
    <w:next w:val="Normal"/>
  </w:style>
  <w:style w:type="paragraph" w:styleId="TOC2">
    <w:name w:val="toc 2"/>
    <w:basedOn w:val="Normal"/>
    <w:next w:val="Normal"/>
    <w:pPr>
      <w:ind w:left="220"/>
    </w:pPr>
  </w:style>
  <w:style w:type="paragraph" w:styleId="Date">
    <w:name w:val="Date"/>
    <w:basedOn w:val="Normal"/>
    <w:next w:val="Normal"/>
  </w:style>
  <w:style w:type="paragraph" w:styleId="TOC3">
    <w:name w:val="toc 3"/>
    <w:basedOn w:val="Index"/>
    <w:pPr>
      <w:tabs>
        <w:tab w:val="right" w:leader="dot" w:pos="9406"/>
      </w:tabs>
      <w:ind w:left="566"/>
    </w:pPr>
  </w:style>
  <w:style w:type="paragraph" w:styleId="TOC4">
    <w:name w:val="toc 4"/>
    <w:basedOn w:val="Index"/>
    <w:pPr>
      <w:tabs>
        <w:tab w:val="right" w:leader="dot" w:pos="9123"/>
      </w:tabs>
      <w:ind w:left="849"/>
    </w:pPr>
  </w:style>
  <w:style w:type="paragraph" w:styleId="TOC5">
    <w:name w:val="toc 5"/>
    <w:basedOn w:val="Index"/>
    <w:pPr>
      <w:tabs>
        <w:tab w:val="right" w:leader="dot" w:pos="8840"/>
      </w:tabs>
      <w:ind w:left="1132"/>
    </w:pPr>
  </w:style>
  <w:style w:type="paragraph" w:styleId="TOC6">
    <w:name w:val="toc 6"/>
    <w:basedOn w:val="Index"/>
    <w:pPr>
      <w:tabs>
        <w:tab w:val="right" w:leader="dot" w:pos="8557"/>
      </w:tabs>
      <w:ind w:left="1415"/>
    </w:pPr>
  </w:style>
  <w:style w:type="paragraph" w:styleId="TOC7">
    <w:name w:val="toc 7"/>
    <w:basedOn w:val="Index"/>
    <w:pPr>
      <w:tabs>
        <w:tab w:val="right" w:leader="dot" w:pos="8274"/>
      </w:tabs>
      <w:ind w:left="1698"/>
    </w:pPr>
  </w:style>
  <w:style w:type="paragraph" w:styleId="TOC8">
    <w:name w:val="toc 8"/>
    <w:basedOn w:val="Index"/>
    <w:pPr>
      <w:tabs>
        <w:tab w:val="right" w:leader="dot" w:pos="7991"/>
      </w:tabs>
      <w:ind w:left="1981"/>
    </w:pPr>
  </w:style>
  <w:style w:type="paragraph" w:styleId="TOC9">
    <w:name w:val="toc 9"/>
    <w:basedOn w:val="Index"/>
    <w:pPr>
      <w:tabs>
        <w:tab w:val="right" w:leader="dot" w:pos="7708"/>
      </w:tabs>
      <w:ind w:left="2264"/>
    </w:pPr>
  </w:style>
  <w:style w:type="paragraph" w:customStyle="1" w:styleId="Contents10">
    <w:name w:val="Contents 10"/>
    <w:basedOn w:val="Index"/>
    <w:pPr>
      <w:tabs>
        <w:tab w:val="right" w:leader="dot" w:pos="7425"/>
      </w:tabs>
      <w:ind w:left="2547"/>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Signature">
    <w:name w:val="Signature"/>
    <w:basedOn w:val="Normal"/>
    <w:pPr>
      <w:suppressLineNumbers/>
    </w:pPr>
  </w:style>
  <w:style w:type="paragraph" w:customStyle="1" w:styleId="PreformattedText">
    <w:name w:val="Preformatted Text"/>
    <w:basedOn w:val="Normal"/>
    <w:pPr>
      <w:spacing w:after="0"/>
    </w:p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Objectwithnofillandnoline">
    <w:name w:val="Object with no fill and no line"/>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styleId="Title">
    <w:name w:val="Title"/>
    <w:basedOn w:val="Heading"/>
    <w:next w:val="Subtitle"/>
    <w:qFormat/>
    <w:pPr>
      <w:jc w:val="center"/>
    </w:pPr>
  </w:style>
  <w:style w:type="paragraph" w:styleId="Subtitle">
    <w:name w:val="Subtitle"/>
    <w:basedOn w:val="Heading"/>
    <w:next w:val="BodyText"/>
    <w:qFormat/>
    <w:pPr>
      <w:jc w:val="center"/>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Heading10">
    <w:name w:val="Heading1"/>
    <w:basedOn w:val="Normal"/>
    <w:pPr>
      <w:spacing w:before="238" w:after="119"/>
    </w:pPr>
  </w:style>
  <w:style w:type="paragraph" w:customStyle="1" w:styleId="Heading20">
    <w:name w:val="Heading2"/>
    <w:basedOn w:val="Normal"/>
    <w:pPr>
      <w:spacing w:before="238" w:after="119"/>
    </w:pPr>
  </w:style>
  <w:style w:type="paragraph" w:customStyle="1" w:styleId="DimensionLine">
    <w:name w:val="Dimension Line"/>
    <w:basedOn w:val="Normal"/>
  </w:style>
  <w:style w:type="paragraph" w:customStyle="1" w:styleId="DefaultLTGliederung1">
    <w:name w:val="Default~LT~Gliederung 1"/>
    <w:pPr>
      <w:widowControl w:val="0"/>
      <w:suppressAutoHyphens/>
      <w:autoSpaceDE w:val="0"/>
      <w:spacing w:after="283"/>
    </w:pPr>
  </w:style>
  <w:style w:type="paragraph" w:customStyle="1" w:styleId="DefaultLTGliederung2">
    <w:name w:val="Default~LT~Gliederung 2"/>
    <w:basedOn w:val="DefaultLTGliederung1"/>
    <w:pPr>
      <w:spacing w:after="227"/>
    </w:pPr>
  </w:style>
  <w:style w:type="paragraph" w:customStyle="1" w:styleId="DefaultLTGliederung3">
    <w:name w:val="Default~LT~Gliederung 3"/>
    <w:basedOn w:val="DefaultLTGliederung2"/>
    <w:pPr>
      <w:spacing w:after="170"/>
    </w:pPr>
  </w:style>
  <w:style w:type="paragraph" w:customStyle="1" w:styleId="DefaultLTGliederung4">
    <w:name w:val="Default~LT~Gliederung 4"/>
    <w:basedOn w:val="DefaultLTGliederung3"/>
    <w:pPr>
      <w:spacing w:after="113"/>
    </w:pPr>
  </w:style>
  <w:style w:type="paragraph" w:customStyle="1" w:styleId="DefaultLTGliederung5">
    <w:name w:val="Default~LT~Gliederung 5"/>
    <w:basedOn w:val="DefaultLTGliederung4"/>
    <w:pPr>
      <w:spacing w:after="57"/>
    </w:pPr>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widowControl w:val="0"/>
      <w:suppressAutoHyphens/>
      <w:autoSpaceDE w:val="0"/>
    </w:pPr>
  </w:style>
  <w:style w:type="paragraph" w:customStyle="1" w:styleId="DefaultLTUntertitel">
    <w:name w:val="Default~LT~Untertitel"/>
    <w:pPr>
      <w:widowControl w:val="0"/>
      <w:suppressAutoHyphens/>
      <w:autoSpaceDE w:val="0"/>
      <w:jc w:val="center"/>
    </w:pPr>
  </w:style>
  <w:style w:type="paragraph" w:customStyle="1" w:styleId="DefaultLTNotizen">
    <w:name w:val="Default~LT~Notizen"/>
    <w:pPr>
      <w:widowControl w:val="0"/>
      <w:suppressAutoHyphens/>
      <w:autoSpaceDE w:val="0"/>
      <w:ind w:left="340" w:hanging="340"/>
    </w:pPr>
  </w:style>
  <w:style w:type="paragraph" w:customStyle="1" w:styleId="DefaultLTHintergrundobjekte">
    <w:name w:val="Default~LT~Hintergrundobjekte"/>
    <w:pPr>
      <w:widowControl w:val="0"/>
      <w:suppressAutoHyphens/>
      <w:autoSpaceDE w:val="0"/>
    </w:pPr>
  </w:style>
  <w:style w:type="paragraph" w:customStyle="1" w:styleId="DefaultLTHintergrund">
    <w:name w:val="Default~LT~Hintergrund"/>
    <w:pPr>
      <w:widowControl w:val="0"/>
      <w:suppressAutoHyphens/>
      <w:autoSpaceDE w:val="0"/>
    </w:pPr>
  </w:style>
  <w:style w:type="paragraph" w:customStyle="1" w:styleId="default">
    <w:name w:val="default"/>
    <w:pPr>
      <w:widowControl w:val="0"/>
      <w:suppressAutoHyphens/>
      <w:autoSpaceDE w:val="0"/>
      <w:spacing w:line="200" w:lineRule="atLeast"/>
    </w:pPr>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customStyle="1" w:styleId="WW-Title">
    <w:name w:val="WW-Title"/>
    <w:pPr>
      <w:widowControl w:val="0"/>
      <w:suppressAutoHyphens/>
      <w:autoSpaceDE w:val="0"/>
    </w:pPr>
  </w:style>
  <w:style w:type="paragraph" w:customStyle="1" w:styleId="Backgroundobjects">
    <w:name w:val="Background objects"/>
    <w:pPr>
      <w:widowControl w:val="0"/>
      <w:suppressAutoHyphens/>
      <w:autoSpaceDE w:val="0"/>
    </w:pPr>
  </w:style>
  <w:style w:type="paragraph" w:customStyle="1" w:styleId="Background">
    <w:name w:val="Background"/>
    <w:pPr>
      <w:widowControl w:val="0"/>
      <w:suppressAutoHyphens/>
      <w:autoSpaceDE w:val="0"/>
    </w:pPr>
  </w:style>
  <w:style w:type="paragraph" w:customStyle="1" w:styleId="Notes">
    <w:name w:val="Notes"/>
    <w:pPr>
      <w:widowControl w:val="0"/>
      <w:suppressAutoHyphens/>
      <w:autoSpaceDE w:val="0"/>
      <w:ind w:left="340" w:hanging="340"/>
    </w:pPr>
  </w:style>
  <w:style w:type="paragraph" w:customStyle="1" w:styleId="Outline1">
    <w:name w:val="Outline 1"/>
    <w:pPr>
      <w:widowControl w:val="0"/>
      <w:suppressAutoHyphens/>
      <w:autoSpaceDE w:val="0"/>
      <w:spacing w:after="283"/>
    </w:p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Default1LTGliederung1">
    <w:name w:val="Default 1~LT~Gliederung 1"/>
    <w:pPr>
      <w:widowControl w:val="0"/>
      <w:suppressAutoHyphens/>
      <w:autoSpaceDE w:val="0"/>
      <w:spacing w:after="283"/>
    </w:pPr>
  </w:style>
  <w:style w:type="paragraph" w:customStyle="1" w:styleId="Default1LTGliederung2">
    <w:name w:val="Default 1~LT~Gliederung 2"/>
    <w:basedOn w:val="DefaultLTGliederung1"/>
    <w:pPr>
      <w:spacing w:after="227"/>
    </w:pPr>
  </w:style>
  <w:style w:type="paragraph" w:customStyle="1" w:styleId="Default1LTGliederung3">
    <w:name w:val="Default 1~LT~Gliederung 3"/>
    <w:basedOn w:val="DefaultLTGliederung2"/>
    <w:pPr>
      <w:spacing w:after="170"/>
    </w:pPr>
  </w:style>
  <w:style w:type="paragraph" w:customStyle="1" w:styleId="Default1LTGliederung4">
    <w:name w:val="Default 1~LT~Gliederung 4"/>
    <w:basedOn w:val="DefaultLTGliederung3"/>
    <w:pPr>
      <w:spacing w:after="113"/>
    </w:pPr>
  </w:style>
  <w:style w:type="paragraph" w:customStyle="1" w:styleId="Default1LTGliederung5">
    <w:name w:val="Default 1~LT~Gliederung 5"/>
    <w:basedOn w:val="DefaultLTGliederung4"/>
    <w:pPr>
      <w:spacing w:after="57"/>
    </w:pPr>
  </w:style>
  <w:style w:type="paragraph" w:customStyle="1" w:styleId="Default1LTGliederung6">
    <w:name w:val="Default 1~LT~Gliederung 6"/>
    <w:basedOn w:val="DefaultLTGliederung5"/>
  </w:style>
  <w:style w:type="paragraph" w:customStyle="1" w:styleId="Default1LTGliederung7">
    <w:name w:val="Default 1~LT~Gliederung 7"/>
    <w:basedOn w:val="DefaultLTGliederung6"/>
  </w:style>
  <w:style w:type="paragraph" w:customStyle="1" w:styleId="Default1LTGliederung8">
    <w:name w:val="Default 1~LT~Gliederung 8"/>
    <w:basedOn w:val="DefaultLTGliederung7"/>
  </w:style>
  <w:style w:type="paragraph" w:customStyle="1" w:styleId="Default1LTGliederung9">
    <w:name w:val="Default 1~LT~Gliederung 9"/>
    <w:basedOn w:val="DefaultLTGliederung8"/>
  </w:style>
  <w:style w:type="paragraph" w:customStyle="1" w:styleId="Default1LTTitel">
    <w:name w:val="Default 1~LT~Titel"/>
    <w:pPr>
      <w:widowControl w:val="0"/>
      <w:suppressAutoHyphens/>
      <w:autoSpaceDE w:val="0"/>
    </w:pPr>
  </w:style>
  <w:style w:type="paragraph" w:customStyle="1" w:styleId="Default1LTUntertitel">
    <w:name w:val="Default 1~LT~Untertitel"/>
    <w:pPr>
      <w:widowControl w:val="0"/>
      <w:suppressAutoHyphens/>
      <w:autoSpaceDE w:val="0"/>
      <w:jc w:val="center"/>
    </w:pPr>
  </w:style>
  <w:style w:type="paragraph" w:customStyle="1" w:styleId="Default1LTNotizen">
    <w:name w:val="Default 1~LT~Notizen"/>
    <w:pPr>
      <w:widowControl w:val="0"/>
      <w:suppressAutoHyphens/>
      <w:autoSpaceDE w:val="0"/>
      <w:ind w:left="340" w:hanging="340"/>
    </w:pPr>
  </w:style>
  <w:style w:type="paragraph" w:customStyle="1" w:styleId="Default1LTHintergrundobjekte">
    <w:name w:val="Default 1~LT~Hintergrundobjekte"/>
    <w:pPr>
      <w:widowControl w:val="0"/>
      <w:suppressAutoHyphens/>
      <w:autoSpaceDE w:val="0"/>
    </w:pPr>
  </w:style>
  <w:style w:type="paragraph" w:customStyle="1" w:styleId="Default1LTHintergrund">
    <w:name w:val="Default 1~LT~Hintergrund"/>
    <w:pPr>
      <w:widowControl w:val="0"/>
      <w:suppressAutoHyphens/>
      <w:autoSpaceDE w:val="0"/>
    </w:pPr>
  </w:style>
  <w:style w:type="paragraph" w:customStyle="1" w:styleId="Default5LTGliederung1">
    <w:name w:val="Default 5~LT~Gliederung 1"/>
    <w:pPr>
      <w:widowControl w:val="0"/>
      <w:suppressAutoHyphens/>
      <w:autoSpaceDE w:val="0"/>
      <w:spacing w:after="283"/>
    </w:pPr>
  </w:style>
  <w:style w:type="paragraph" w:customStyle="1" w:styleId="Default5LTGliederung2">
    <w:name w:val="Default 5~LT~Gliederung 2"/>
    <w:basedOn w:val="DefaultLTGliederung1"/>
    <w:pPr>
      <w:spacing w:after="227"/>
    </w:pPr>
  </w:style>
  <w:style w:type="paragraph" w:customStyle="1" w:styleId="Default5LTGliederung3">
    <w:name w:val="Default 5~LT~Gliederung 3"/>
    <w:basedOn w:val="DefaultLTGliederung2"/>
    <w:pPr>
      <w:spacing w:after="170"/>
    </w:pPr>
  </w:style>
  <w:style w:type="paragraph" w:customStyle="1" w:styleId="Default5LTGliederung4">
    <w:name w:val="Default 5~LT~Gliederung 4"/>
    <w:basedOn w:val="DefaultLTGliederung3"/>
    <w:pPr>
      <w:spacing w:after="113"/>
    </w:pPr>
  </w:style>
  <w:style w:type="paragraph" w:customStyle="1" w:styleId="Default5LTGliederung5">
    <w:name w:val="Default 5~LT~Gliederung 5"/>
    <w:basedOn w:val="DefaultLTGliederung4"/>
    <w:pPr>
      <w:spacing w:after="57"/>
    </w:pPr>
  </w:style>
  <w:style w:type="paragraph" w:customStyle="1" w:styleId="Default5LTGliederung6">
    <w:name w:val="Default 5~LT~Gliederung 6"/>
    <w:basedOn w:val="DefaultLTGliederung5"/>
  </w:style>
  <w:style w:type="paragraph" w:customStyle="1" w:styleId="Default5LTGliederung7">
    <w:name w:val="Default 5~LT~Gliederung 7"/>
    <w:basedOn w:val="DefaultLTGliederung6"/>
  </w:style>
  <w:style w:type="paragraph" w:customStyle="1" w:styleId="Default5LTGliederung8">
    <w:name w:val="Default 5~LT~Gliederung 8"/>
    <w:basedOn w:val="DefaultLTGliederung7"/>
  </w:style>
  <w:style w:type="paragraph" w:customStyle="1" w:styleId="Default5LTGliederung9">
    <w:name w:val="Default 5~LT~Gliederung 9"/>
    <w:basedOn w:val="DefaultLTGliederung8"/>
  </w:style>
  <w:style w:type="paragraph" w:customStyle="1" w:styleId="Default5LTTitel">
    <w:name w:val="Default 5~LT~Titel"/>
    <w:pPr>
      <w:widowControl w:val="0"/>
      <w:suppressAutoHyphens/>
      <w:autoSpaceDE w:val="0"/>
      <w:jc w:val="center"/>
    </w:pPr>
  </w:style>
  <w:style w:type="paragraph" w:customStyle="1" w:styleId="Default5LTUntertitel">
    <w:name w:val="Default 5~LT~Untertitel"/>
    <w:pPr>
      <w:widowControl w:val="0"/>
      <w:suppressAutoHyphens/>
      <w:autoSpaceDE w:val="0"/>
      <w:jc w:val="center"/>
    </w:pPr>
  </w:style>
  <w:style w:type="paragraph" w:customStyle="1" w:styleId="Default5LTNotizen">
    <w:name w:val="Default 5~LT~Notizen"/>
    <w:pPr>
      <w:widowControl w:val="0"/>
      <w:suppressAutoHyphens/>
      <w:autoSpaceDE w:val="0"/>
      <w:ind w:left="340" w:hanging="340"/>
    </w:pPr>
  </w:style>
  <w:style w:type="paragraph" w:customStyle="1" w:styleId="Default5LTHintergrundobjekte">
    <w:name w:val="Default 5~LT~Hintergrundobjekte"/>
    <w:pPr>
      <w:widowControl w:val="0"/>
      <w:suppressAutoHyphens/>
      <w:autoSpaceDE w:val="0"/>
    </w:pPr>
  </w:style>
  <w:style w:type="paragraph" w:customStyle="1" w:styleId="Default5LTHintergrund">
    <w:name w:val="Default 5~LT~Hintergrund"/>
    <w:pPr>
      <w:widowControl w:val="0"/>
      <w:suppressAutoHyphens/>
      <w:autoSpaceDE w:val="0"/>
    </w:pPr>
  </w:style>
  <w:style w:type="paragraph" w:customStyle="1" w:styleId="Title2LTGliederung1">
    <w:name w:val="Title2~LT~Gliederung 1"/>
    <w:pPr>
      <w:widowControl w:val="0"/>
      <w:tabs>
        <w:tab w:val="left" w:pos="1075"/>
        <w:tab w:val="left" w:pos="2515"/>
        <w:tab w:val="left" w:pos="3955"/>
        <w:tab w:val="left" w:pos="5395"/>
        <w:tab w:val="left" w:pos="6835"/>
        <w:tab w:val="left" w:pos="8275"/>
        <w:tab w:val="left" w:pos="9715"/>
        <w:tab w:val="left" w:pos="11155"/>
        <w:tab w:val="left" w:pos="12595"/>
        <w:tab w:val="left" w:pos="14035"/>
        <w:tab w:val="left" w:pos="15475"/>
      </w:tabs>
      <w:suppressAutoHyphens/>
      <w:autoSpaceDE w:val="0"/>
      <w:spacing w:before="100" w:line="200" w:lineRule="atLeast"/>
    </w:pPr>
  </w:style>
  <w:style w:type="paragraph" w:customStyle="1" w:styleId="Title2LTGliederung2">
    <w:name w:val="Title2~LT~Gliederung 2"/>
    <w:basedOn w:val="DefaultLTGliederung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00" w:after="0" w:line="200" w:lineRule="atLeast"/>
    </w:pPr>
  </w:style>
  <w:style w:type="paragraph" w:customStyle="1" w:styleId="Title2LTGliederung3">
    <w:name w:val="Title2~LT~Gliederung 3"/>
    <w:basedOn w:val="DefaultLTGliederung2"/>
    <w:pPr>
      <w:tabs>
        <w:tab w:val="left" w:pos="1080"/>
        <w:tab w:val="left" w:pos="2520"/>
        <w:tab w:val="left" w:pos="3960"/>
        <w:tab w:val="left" w:pos="5400"/>
        <w:tab w:val="left" w:pos="6840"/>
        <w:tab w:val="left" w:pos="8280"/>
        <w:tab w:val="left" w:pos="9720"/>
        <w:tab w:val="left" w:pos="11160"/>
        <w:tab w:val="left" w:pos="12600"/>
        <w:tab w:val="left" w:pos="14040"/>
      </w:tabs>
      <w:spacing w:before="100" w:after="0" w:line="200" w:lineRule="atLeast"/>
    </w:pPr>
  </w:style>
  <w:style w:type="paragraph" w:customStyle="1" w:styleId="Title2LTGliederung4">
    <w:name w:val="Title2~LT~Gliederung 4"/>
    <w:basedOn w:val="DefaultLTGliederung3"/>
    <w:pPr>
      <w:tabs>
        <w:tab w:val="left" w:pos="360"/>
        <w:tab w:val="left" w:pos="1800"/>
        <w:tab w:val="left" w:pos="3240"/>
        <w:tab w:val="left" w:pos="4680"/>
        <w:tab w:val="left" w:pos="6120"/>
        <w:tab w:val="left" w:pos="7560"/>
        <w:tab w:val="left" w:pos="9000"/>
        <w:tab w:val="left" w:pos="10440"/>
        <w:tab w:val="left" w:pos="11880"/>
        <w:tab w:val="left" w:pos="13320"/>
      </w:tabs>
      <w:spacing w:before="100" w:after="0" w:line="200" w:lineRule="atLeast"/>
    </w:pPr>
  </w:style>
  <w:style w:type="paragraph" w:customStyle="1" w:styleId="Title2LTGliederung5">
    <w:name w:val="Title2~LT~Gliederung 5"/>
    <w:basedOn w:val="DefaultLTGliederung4"/>
    <w:pPr>
      <w:tabs>
        <w:tab w:val="left" w:pos="1080"/>
        <w:tab w:val="left" w:pos="2520"/>
        <w:tab w:val="left" w:pos="3960"/>
        <w:tab w:val="left" w:pos="5400"/>
        <w:tab w:val="left" w:pos="6840"/>
        <w:tab w:val="left" w:pos="8280"/>
        <w:tab w:val="left" w:pos="9720"/>
        <w:tab w:val="left" w:pos="11160"/>
        <w:tab w:val="left" w:pos="12600"/>
      </w:tabs>
      <w:spacing w:before="100" w:after="0" w:line="200" w:lineRule="atLeast"/>
    </w:pPr>
  </w:style>
  <w:style w:type="paragraph" w:customStyle="1" w:styleId="Title2LTGliederung6">
    <w:name w:val="Title2~LT~Gliederung 6"/>
    <w:basedOn w:val="DefaultLTGliederung5"/>
    <w:pPr>
      <w:tabs>
        <w:tab w:val="left" w:pos="1080"/>
        <w:tab w:val="left" w:pos="2520"/>
        <w:tab w:val="left" w:pos="3960"/>
        <w:tab w:val="left" w:pos="5400"/>
        <w:tab w:val="left" w:pos="6840"/>
        <w:tab w:val="left" w:pos="8280"/>
        <w:tab w:val="left" w:pos="9720"/>
        <w:tab w:val="left" w:pos="11160"/>
        <w:tab w:val="left" w:pos="12600"/>
      </w:tabs>
      <w:spacing w:before="100" w:after="0" w:line="200" w:lineRule="atLeast"/>
    </w:pPr>
  </w:style>
  <w:style w:type="paragraph" w:customStyle="1" w:styleId="Title2LTGliederung7">
    <w:name w:val="Title2~LT~Gliederung 7"/>
    <w:basedOn w:val="DefaultLTGliederung6"/>
    <w:pPr>
      <w:tabs>
        <w:tab w:val="left" w:pos="1080"/>
        <w:tab w:val="left" w:pos="2520"/>
        <w:tab w:val="left" w:pos="3960"/>
        <w:tab w:val="left" w:pos="5400"/>
        <w:tab w:val="left" w:pos="6840"/>
        <w:tab w:val="left" w:pos="8280"/>
        <w:tab w:val="left" w:pos="9720"/>
        <w:tab w:val="left" w:pos="11160"/>
        <w:tab w:val="left" w:pos="12600"/>
      </w:tabs>
      <w:spacing w:before="100" w:after="0" w:line="200" w:lineRule="atLeast"/>
    </w:pPr>
  </w:style>
  <w:style w:type="paragraph" w:customStyle="1" w:styleId="Title2LTGliederung8">
    <w:name w:val="Title2~LT~Gliederung 8"/>
    <w:basedOn w:val="DefaultLTGliederung7"/>
    <w:pPr>
      <w:tabs>
        <w:tab w:val="left" w:pos="1080"/>
        <w:tab w:val="left" w:pos="2520"/>
        <w:tab w:val="left" w:pos="3960"/>
        <w:tab w:val="left" w:pos="5400"/>
        <w:tab w:val="left" w:pos="6840"/>
        <w:tab w:val="left" w:pos="8280"/>
        <w:tab w:val="left" w:pos="9720"/>
        <w:tab w:val="left" w:pos="11160"/>
        <w:tab w:val="left" w:pos="12600"/>
      </w:tabs>
      <w:spacing w:before="100" w:after="0" w:line="200" w:lineRule="atLeast"/>
    </w:pPr>
  </w:style>
  <w:style w:type="paragraph" w:customStyle="1" w:styleId="Title2LTGliederung9">
    <w:name w:val="Title2~LT~Gliederung 9"/>
    <w:basedOn w:val="DefaultLTGliederung8"/>
    <w:pPr>
      <w:tabs>
        <w:tab w:val="left" w:pos="1080"/>
        <w:tab w:val="left" w:pos="2520"/>
        <w:tab w:val="left" w:pos="3960"/>
        <w:tab w:val="left" w:pos="5400"/>
        <w:tab w:val="left" w:pos="6840"/>
        <w:tab w:val="left" w:pos="8280"/>
        <w:tab w:val="left" w:pos="9720"/>
        <w:tab w:val="left" w:pos="11160"/>
        <w:tab w:val="left" w:pos="12600"/>
      </w:tabs>
      <w:spacing w:before="100" w:after="0" w:line="200" w:lineRule="atLeast"/>
    </w:pPr>
  </w:style>
  <w:style w:type="paragraph" w:customStyle="1" w:styleId="Title2LTTitel">
    <w:name w:val="Title2~LT~Titel"/>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line="200" w:lineRule="atLeast"/>
    </w:pPr>
  </w:style>
  <w:style w:type="paragraph" w:customStyle="1" w:styleId="Title2LTUntertitel">
    <w:name w:val="Title2~LT~Untertitel"/>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100" w:line="200" w:lineRule="atLeast"/>
      <w:jc w:val="center"/>
    </w:pPr>
  </w:style>
  <w:style w:type="paragraph" w:customStyle="1" w:styleId="Title2LTNotizen">
    <w:name w:val="Title2~LT~Notizen"/>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90" w:line="200" w:lineRule="atLeast"/>
    </w:pPr>
  </w:style>
  <w:style w:type="paragraph" w:customStyle="1" w:styleId="Title2LTHintergrundobjekte">
    <w:name w:val="Title2~LT~Hintergrundobjekte"/>
    <w:pPr>
      <w:widowControl w:val="0"/>
      <w:suppressAutoHyphens/>
      <w:autoSpaceDE w:val="0"/>
    </w:pPr>
  </w:style>
  <w:style w:type="paragraph" w:customStyle="1" w:styleId="Title2LTHintergrund">
    <w:name w:val="Title2~LT~Hintergrund"/>
    <w:pPr>
      <w:widowControl w:val="0"/>
      <w:suppressAutoHyphens/>
      <w:autoSpaceDE w:val="0"/>
      <w:jc w:val="center"/>
    </w:pPr>
  </w:style>
  <w:style w:type="paragraph" w:customStyle="1" w:styleId="WW-Title1">
    <w:name w:val="WW-Title1"/>
    <w:pPr>
      <w:widowControl w:val="0"/>
      <w:suppressAutoHyphens/>
      <w:autoSpaceDE w:val="0"/>
    </w:pPr>
  </w:style>
  <w:style w:type="character" w:customStyle="1" w:styleId="repository-meta-content">
    <w:name w:val="repository-meta-content"/>
    <w:rsid w:val="003603EF"/>
  </w:style>
  <w:style w:type="paragraph" w:styleId="NormalWeb">
    <w:name w:val="Normal (Web)"/>
    <w:basedOn w:val="Normal"/>
    <w:uiPriority w:val="99"/>
    <w:unhideWhenUsed/>
    <w:rsid w:val="00F011EA"/>
    <w:pPr>
      <w:suppressAutoHyphens w:val="0"/>
      <w:spacing w:before="100" w:beforeAutospacing="1" w:after="115" w:line="240" w:lineRule="auto"/>
    </w:pPr>
    <w:rPr>
      <w:rFonts w:ascii="Times" w:hAnsi="Times"/>
    </w:rPr>
  </w:style>
  <w:style w:type="paragraph" w:styleId="HTMLPreformatted">
    <w:name w:val="HTML Preformatted"/>
    <w:basedOn w:val="Normal"/>
    <w:link w:val="HTMLPreformattedChar"/>
    <w:uiPriority w:val="99"/>
    <w:unhideWhenUsed/>
    <w:rsid w:val="00571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w:hAnsi="Courier" w:cs="Courier"/>
    </w:rPr>
  </w:style>
  <w:style w:type="character" w:customStyle="1" w:styleId="HTMLPreformattedChar">
    <w:name w:val="HTML Preformatted Char"/>
    <w:link w:val="HTMLPreformatted"/>
    <w:uiPriority w:val="99"/>
    <w:rsid w:val="00571391"/>
    <w:rPr>
      <w:rFonts w:ascii="Courier" w:hAnsi="Courier" w:cs="Courier"/>
    </w:rPr>
  </w:style>
  <w:style w:type="character" w:styleId="HTMLCode">
    <w:name w:val="HTML Code"/>
    <w:uiPriority w:val="99"/>
    <w:semiHidden/>
    <w:unhideWhenUsed/>
    <w:rsid w:val="00571391"/>
    <w:rPr>
      <w:rFonts w:ascii="Courier" w:eastAsia="Times New Roman" w:hAnsi="Courier" w:cs="Courier"/>
      <w:sz w:val="20"/>
      <w:szCs w:val="20"/>
    </w:rPr>
  </w:style>
  <w:style w:type="paragraph" w:customStyle="1" w:styleId="shortdesc">
    <w:name w:val="shortdesc"/>
    <w:basedOn w:val="Normal"/>
    <w:rsid w:val="00597C7B"/>
    <w:pPr>
      <w:suppressAutoHyphens w:val="0"/>
      <w:spacing w:before="100" w:beforeAutospacing="1" w:after="100" w:afterAutospacing="1" w:line="240" w:lineRule="auto"/>
    </w:pPr>
    <w:rPr>
      <w:rFonts w:ascii="Times" w:hAnsi="Times"/>
    </w:rPr>
  </w:style>
  <w:style w:type="character" w:customStyle="1" w:styleId="keyword">
    <w:name w:val="keyword"/>
    <w:rsid w:val="00597C7B"/>
  </w:style>
  <w:style w:type="paragraph" w:customStyle="1" w:styleId="p">
    <w:name w:val="p"/>
    <w:basedOn w:val="Normal"/>
    <w:rsid w:val="00597C7B"/>
    <w:pPr>
      <w:suppressAutoHyphens w:val="0"/>
      <w:spacing w:before="100" w:beforeAutospacing="1" w:after="100" w:afterAutospacing="1" w:line="240" w:lineRule="auto"/>
    </w:pPr>
    <w:rPr>
      <w:rFonts w:ascii="Times" w:hAnsi="Times"/>
    </w:rPr>
  </w:style>
  <w:style w:type="table" w:styleId="TableGrid">
    <w:name w:val="Table Grid"/>
    <w:basedOn w:val="TableNormal"/>
    <w:uiPriority w:val="59"/>
    <w:rsid w:val="00DC41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yle-scope">
    <w:name w:val="style-scope"/>
    <w:rsid w:val="00FA3B81"/>
  </w:style>
  <w:style w:type="character" w:customStyle="1" w:styleId="hljs-comment">
    <w:name w:val="hljs-comment"/>
    <w:basedOn w:val="DefaultParagraphFont"/>
    <w:rsid w:val="00116079"/>
  </w:style>
  <w:style w:type="character" w:styleId="HTMLVariable">
    <w:name w:val="HTML Variable"/>
    <w:uiPriority w:val="99"/>
    <w:semiHidden/>
    <w:unhideWhenUsed/>
    <w:rsid w:val="00116079"/>
    <w:rPr>
      <w:i/>
      <w:iCs/>
    </w:rPr>
  </w:style>
  <w:style w:type="character" w:customStyle="1" w:styleId="hljs-">
    <w:name w:val="hljs-_"/>
    <w:basedOn w:val="DefaultParagraphFont"/>
    <w:rsid w:val="00116079"/>
  </w:style>
  <w:style w:type="character" w:customStyle="1" w:styleId="hljs-attribute">
    <w:name w:val="hljs-attribute"/>
    <w:basedOn w:val="DefaultParagraphFont"/>
    <w:rsid w:val="00116079"/>
  </w:style>
  <w:style w:type="character" w:customStyle="1" w:styleId="hljs-string">
    <w:name w:val="hljs-string"/>
    <w:basedOn w:val="DefaultParagraphFont"/>
    <w:rsid w:val="00116079"/>
  </w:style>
  <w:style w:type="character" w:customStyle="1" w:styleId="ph">
    <w:name w:val="ph"/>
    <w:basedOn w:val="DefaultParagraphFont"/>
    <w:rsid w:val="00500481"/>
  </w:style>
  <w:style w:type="character" w:customStyle="1" w:styleId="notetitle">
    <w:name w:val="notetitle"/>
    <w:basedOn w:val="DefaultParagraphFont"/>
    <w:rsid w:val="00A569DB"/>
  </w:style>
  <w:style w:type="paragraph" w:customStyle="1" w:styleId="tip">
    <w:name w:val="tip"/>
    <w:basedOn w:val="Normal"/>
    <w:rsid w:val="00B13893"/>
    <w:pPr>
      <w:suppressAutoHyphens w:val="0"/>
      <w:spacing w:before="100" w:beforeAutospacing="1" w:after="100" w:afterAutospacing="1" w:line="240" w:lineRule="auto"/>
    </w:pPr>
    <w:rPr>
      <w:rFonts w:ascii="Times" w:hAnsi="Tim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45023">
      <w:bodyDiv w:val="1"/>
      <w:marLeft w:val="0"/>
      <w:marRight w:val="0"/>
      <w:marTop w:val="0"/>
      <w:marBottom w:val="0"/>
      <w:divBdr>
        <w:top w:val="none" w:sz="0" w:space="0" w:color="auto"/>
        <w:left w:val="none" w:sz="0" w:space="0" w:color="auto"/>
        <w:bottom w:val="none" w:sz="0" w:space="0" w:color="auto"/>
        <w:right w:val="none" w:sz="0" w:space="0" w:color="auto"/>
      </w:divBdr>
      <w:divsChild>
        <w:div w:id="2029212955">
          <w:marLeft w:val="0"/>
          <w:marRight w:val="0"/>
          <w:marTop w:val="0"/>
          <w:marBottom w:val="0"/>
          <w:divBdr>
            <w:top w:val="none" w:sz="0" w:space="0" w:color="auto"/>
            <w:left w:val="none" w:sz="0" w:space="0" w:color="auto"/>
            <w:bottom w:val="none" w:sz="0" w:space="0" w:color="auto"/>
            <w:right w:val="none" w:sz="0" w:space="0" w:color="auto"/>
          </w:divBdr>
        </w:div>
      </w:divsChild>
    </w:div>
    <w:div w:id="130902735">
      <w:bodyDiv w:val="1"/>
      <w:marLeft w:val="0"/>
      <w:marRight w:val="0"/>
      <w:marTop w:val="0"/>
      <w:marBottom w:val="0"/>
      <w:divBdr>
        <w:top w:val="none" w:sz="0" w:space="0" w:color="auto"/>
        <w:left w:val="none" w:sz="0" w:space="0" w:color="auto"/>
        <w:bottom w:val="none" w:sz="0" w:space="0" w:color="auto"/>
        <w:right w:val="none" w:sz="0" w:space="0" w:color="auto"/>
      </w:divBdr>
    </w:div>
    <w:div w:id="370762742">
      <w:bodyDiv w:val="1"/>
      <w:marLeft w:val="0"/>
      <w:marRight w:val="0"/>
      <w:marTop w:val="0"/>
      <w:marBottom w:val="0"/>
      <w:divBdr>
        <w:top w:val="none" w:sz="0" w:space="0" w:color="auto"/>
        <w:left w:val="none" w:sz="0" w:space="0" w:color="auto"/>
        <w:bottom w:val="none" w:sz="0" w:space="0" w:color="auto"/>
        <w:right w:val="none" w:sz="0" w:space="0" w:color="auto"/>
      </w:divBdr>
    </w:div>
    <w:div w:id="481429726">
      <w:bodyDiv w:val="1"/>
      <w:marLeft w:val="0"/>
      <w:marRight w:val="0"/>
      <w:marTop w:val="0"/>
      <w:marBottom w:val="0"/>
      <w:divBdr>
        <w:top w:val="none" w:sz="0" w:space="0" w:color="auto"/>
        <w:left w:val="none" w:sz="0" w:space="0" w:color="auto"/>
        <w:bottom w:val="none" w:sz="0" w:space="0" w:color="auto"/>
        <w:right w:val="none" w:sz="0" w:space="0" w:color="auto"/>
      </w:divBdr>
    </w:div>
    <w:div w:id="543297800">
      <w:bodyDiv w:val="1"/>
      <w:marLeft w:val="0"/>
      <w:marRight w:val="0"/>
      <w:marTop w:val="0"/>
      <w:marBottom w:val="0"/>
      <w:divBdr>
        <w:top w:val="none" w:sz="0" w:space="0" w:color="auto"/>
        <w:left w:val="none" w:sz="0" w:space="0" w:color="auto"/>
        <w:bottom w:val="none" w:sz="0" w:space="0" w:color="auto"/>
        <w:right w:val="none" w:sz="0" w:space="0" w:color="auto"/>
      </w:divBdr>
      <w:divsChild>
        <w:div w:id="453209261">
          <w:marLeft w:val="0"/>
          <w:marRight w:val="0"/>
          <w:marTop w:val="0"/>
          <w:marBottom w:val="0"/>
          <w:divBdr>
            <w:top w:val="none" w:sz="0" w:space="0" w:color="auto"/>
            <w:left w:val="none" w:sz="0" w:space="0" w:color="auto"/>
            <w:bottom w:val="none" w:sz="0" w:space="0" w:color="auto"/>
            <w:right w:val="none" w:sz="0" w:space="0" w:color="auto"/>
          </w:divBdr>
        </w:div>
        <w:div w:id="1617180553">
          <w:marLeft w:val="0"/>
          <w:marRight w:val="0"/>
          <w:marTop w:val="0"/>
          <w:marBottom w:val="0"/>
          <w:divBdr>
            <w:top w:val="none" w:sz="0" w:space="0" w:color="auto"/>
            <w:left w:val="none" w:sz="0" w:space="0" w:color="auto"/>
            <w:bottom w:val="none" w:sz="0" w:space="0" w:color="auto"/>
            <w:right w:val="none" w:sz="0" w:space="0" w:color="auto"/>
          </w:divBdr>
        </w:div>
      </w:divsChild>
    </w:div>
    <w:div w:id="900868172">
      <w:bodyDiv w:val="1"/>
      <w:marLeft w:val="0"/>
      <w:marRight w:val="0"/>
      <w:marTop w:val="0"/>
      <w:marBottom w:val="0"/>
      <w:divBdr>
        <w:top w:val="none" w:sz="0" w:space="0" w:color="auto"/>
        <w:left w:val="none" w:sz="0" w:space="0" w:color="auto"/>
        <w:bottom w:val="none" w:sz="0" w:space="0" w:color="auto"/>
        <w:right w:val="none" w:sz="0" w:space="0" w:color="auto"/>
      </w:divBdr>
    </w:div>
    <w:div w:id="924876163">
      <w:bodyDiv w:val="1"/>
      <w:marLeft w:val="0"/>
      <w:marRight w:val="0"/>
      <w:marTop w:val="0"/>
      <w:marBottom w:val="0"/>
      <w:divBdr>
        <w:top w:val="none" w:sz="0" w:space="0" w:color="auto"/>
        <w:left w:val="none" w:sz="0" w:space="0" w:color="auto"/>
        <w:bottom w:val="none" w:sz="0" w:space="0" w:color="auto"/>
        <w:right w:val="none" w:sz="0" w:space="0" w:color="auto"/>
      </w:divBdr>
    </w:div>
    <w:div w:id="1011447546">
      <w:bodyDiv w:val="1"/>
      <w:marLeft w:val="0"/>
      <w:marRight w:val="0"/>
      <w:marTop w:val="0"/>
      <w:marBottom w:val="0"/>
      <w:divBdr>
        <w:top w:val="none" w:sz="0" w:space="0" w:color="auto"/>
        <w:left w:val="none" w:sz="0" w:space="0" w:color="auto"/>
        <w:bottom w:val="none" w:sz="0" w:space="0" w:color="auto"/>
        <w:right w:val="none" w:sz="0" w:space="0" w:color="auto"/>
      </w:divBdr>
      <w:divsChild>
        <w:div w:id="1338390195">
          <w:marLeft w:val="0"/>
          <w:marRight w:val="0"/>
          <w:marTop w:val="0"/>
          <w:marBottom w:val="0"/>
          <w:divBdr>
            <w:top w:val="none" w:sz="0" w:space="0" w:color="auto"/>
            <w:left w:val="none" w:sz="0" w:space="0" w:color="auto"/>
            <w:bottom w:val="none" w:sz="0" w:space="0" w:color="auto"/>
            <w:right w:val="none" w:sz="0" w:space="0" w:color="auto"/>
          </w:divBdr>
        </w:div>
        <w:div w:id="454832617">
          <w:marLeft w:val="0"/>
          <w:marRight w:val="0"/>
          <w:marTop w:val="0"/>
          <w:marBottom w:val="0"/>
          <w:divBdr>
            <w:top w:val="none" w:sz="0" w:space="0" w:color="auto"/>
            <w:left w:val="none" w:sz="0" w:space="0" w:color="auto"/>
            <w:bottom w:val="none" w:sz="0" w:space="0" w:color="auto"/>
            <w:right w:val="none" w:sz="0" w:space="0" w:color="auto"/>
          </w:divBdr>
        </w:div>
        <w:div w:id="1972973364">
          <w:marLeft w:val="0"/>
          <w:marRight w:val="0"/>
          <w:marTop w:val="0"/>
          <w:marBottom w:val="0"/>
          <w:divBdr>
            <w:top w:val="none" w:sz="0" w:space="0" w:color="auto"/>
            <w:left w:val="none" w:sz="0" w:space="0" w:color="auto"/>
            <w:bottom w:val="none" w:sz="0" w:space="0" w:color="auto"/>
            <w:right w:val="none" w:sz="0" w:space="0" w:color="auto"/>
          </w:divBdr>
        </w:div>
        <w:div w:id="2003465306">
          <w:marLeft w:val="0"/>
          <w:marRight w:val="0"/>
          <w:marTop w:val="0"/>
          <w:marBottom w:val="0"/>
          <w:divBdr>
            <w:top w:val="none" w:sz="0" w:space="0" w:color="auto"/>
            <w:left w:val="none" w:sz="0" w:space="0" w:color="auto"/>
            <w:bottom w:val="none" w:sz="0" w:space="0" w:color="auto"/>
            <w:right w:val="none" w:sz="0" w:space="0" w:color="auto"/>
          </w:divBdr>
        </w:div>
        <w:div w:id="1508711732">
          <w:marLeft w:val="0"/>
          <w:marRight w:val="0"/>
          <w:marTop w:val="0"/>
          <w:marBottom w:val="0"/>
          <w:divBdr>
            <w:top w:val="none" w:sz="0" w:space="0" w:color="auto"/>
            <w:left w:val="none" w:sz="0" w:space="0" w:color="auto"/>
            <w:bottom w:val="none" w:sz="0" w:space="0" w:color="auto"/>
            <w:right w:val="none" w:sz="0" w:space="0" w:color="auto"/>
          </w:divBdr>
        </w:div>
        <w:div w:id="2006854210">
          <w:marLeft w:val="0"/>
          <w:marRight w:val="0"/>
          <w:marTop w:val="0"/>
          <w:marBottom w:val="0"/>
          <w:divBdr>
            <w:top w:val="none" w:sz="0" w:space="0" w:color="auto"/>
            <w:left w:val="none" w:sz="0" w:space="0" w:color="auto"/>
            <w:bottom w:val="none" w:sz="0" w:space="0" w:color="auto"/>
            <w:right w:val="none" w:sz="0" w:space="0" w:color="auto"/>
          </w:divBdr>
        </w:div>
        <w:div w:id="1127092329">
          <w:marLeft w:val="0"/>
          <w:marRight w:val="0"/>
          <w:marTop w:val="0"/>
          <w:marBottom w:val="0"/>
          <w:divBdr>
            <w:top w:val="none" w:sz="0" w:space="0" w:color="auto"/>
            <w:left w:val="none" w:sz="0" w:space="0" w:color="auto"/>
            <w:bottom w:val="none" w:sz="0" w:space="0" w:color="auto"/>
            <w:right w:val="none" w:sz="0" w:space="0" w:color="auto"/>
          </w:divBdr>
        </w:div>
        <w:div w:id="172229344">
          <w:marLeft w:val="0"/>
          <w:marRight w:val="0"/>
          <w:marTop w:val="0"/>
          <w:marBottom w:val="0"/>
          <w:divBdr>
            <w:top w:val="none" w:sz="0" w:space="0" w:color="auto"/>
            <w:left w:val="none" w:sz="0" w:space="0" w:color="auto"/>
            <w:bottom w:val="none" w:sz="0" w:space="0" w:color="auto"/>
            <w:right w:val="none" w:sz="0" w:space="0" w:color="auto"/>
          </w:divBdr>
        </w:div>
        <w:div w:id="1321958704">
          <w:marLeft w:val="0"/>
          <w:marRight w:val="0"/>
          <w:marTop w:val="0"/>
          <w:marBottom w:val="0"/>
          <w:divBdr>
            <w:top w:val="none" w:sz="0" w:space="0" w:color="auto"/>
            <w:left w:val="none" w:sz="0" w:space="0" w:color="auto"/>
            <w:bottom w:val="none" w:sz="0" w:space="0" w:color="auto"/>
            <w:right w:val="none" w:sz="0" w:space="0" w:color="auto"/>
          </w:divBdr>
        </w:div>
      </w:divsChild>
    </w:div>
    <w:div w:id="1090856500">
      <w:bodyDiv w:val="1"/>
      <w:marLeft w:val="0"/>
      <w:marRight w:val="0"/>
      <w:marTop w:val="0"/>
      <w:marBottom w:val="0"/>
      <w:divBdr>
        <w:top w:val="none" w:sz="0" w:space="0" w:color="auto"/>
        <w:left w:val="none" w:sz="0" w:space="0" w:color="auto"/>
        <w:bottom w:val="none" w:sz="0" w:space="0" w:color="auto"/>
        <w:right w:val="none" w:sz="0" w:space="0" w:color="auto"/>
      </w:divBdr>
    </w:div>
    <w:div w:id="1092043335">
      <w:bodyDiv w:val="1"/>
      <w:marLeft w:val="0"/>
      <w:marRight w:val="0"/>
      <w:marTop w:val="0"/>
      <w:marBottom w:val="0"/>
      <w:divBdr>
        <w:top w:val="none" w:sz="0" w:space="0" w:color="auto"/>
        <w:left w:val="none" w:sz="0" w:space="0" w:color="auto"/>
        <w:bottom w:val="none" w:sz="0" w:space="0" w:color="auto"/>
        <w:right w:val="none" w:sz="0" w:space="0" w:color="auto"/>
      </w:divBdr>
    </w:div>
    <w:div w:id="1142308489">
      <w:bodyDiv w:val="1"/>
      <w:marLeft w:val="0"/>
      <w:marRight w:val="0"/>
      <w:marTop w:val="0"/>
      <w:marBottom w:val="0"/>
      <w:divBdr>
        <w:top w:val="none" w:sz="0" w:space="0" w:color="auto"/>
        <w:left w:val="none" w:sz="0" w:space="0" w:color="auto"/>
        <w:bottom w:val="none" w:sz="0" w:space="0" w:color="auto"/>
        <w:right w:val="none" w:sz="0" w:space="0" w:color="auto"/>
      </w:divBdr>
    </w:div>
    <w:div w:id="1245844274">
      <w:bodyDiv w:val="1"/>
      <w:marLeft w:val="0"/>
      <w:marRight w:val="0"/>
      <w:marTop w:val="0"/>
      <w:marBottom w:val="0"/>
      <w:divBdr>
        <w:top w:val="none" w:sz="0" w:space="0" w:color="auto"/>
        <w:left w:val="none" w:sz="0" w:space="0" w:color="auto"/>
        <w:bottom w:val="none" w:sz="0" w:space="0" w:color="auto"/>
        <w:right w:val="none" w:sz="0" w:space="0" w:color="auto"/>
      </w:divBdr>
    </w:div>
    <w:div w:id="1254364455">
      <w:bodyDiv w:val="1"/>
      <w:marLeft w:val="0"/>
      <w:marRight w:val="0"/>
      <w:marTop w:val="0"/>
      <w:marBottom w:val="0"/>
      <w:divBdr>
        <w:top w:val="none" w:sz="0" w:space="0" w:color="auto"/>
        <w:left w:val="none" w:sz="0" w:space="0" w:color="auto"/>
        <w:bottom w:val="none" w:sz="0" w:space="0" w:color="auto"/>
        <w:right w:val="none" w:sz="0" w:space="0" w:color="auto"/>
      </w:divBdr>
    </w:div>
    <w:div w:id="1266615810">
      <w:bodyDiv w:val="1"/>
      <w:marLeft w:val="0"/>
      <w:marRight w:val="0"/>
      <w:marTop w:val="0"/>
      <w:marBottom w:val="0"/>
      <w:divBdr>
        <w:top w:val="none" w:sz="0" w:space="0" w:color="auto"/>
        <w:left w:val="none" w:sz="0" w:space="0" w:color="auto"/>
        <w:bottom w:val="none" w:sz="0" w:space="0" w:color="auto"/>
        <w:right w:val="none" w:sz="0" w:space="0" w:color="auto"/>
      </w:divBdr>
    </w:div>
    <w:div w:id="1394112830">
      <w:bodyDiv w:val="1"/>
      <w:marLeft w:val="0"/>
      <w:marRight w:val="0"/>
      <w:marTop w:val="0"/>
      <w:marBottom w:val="0"/>
      <w:divBdr>
        <w:top w:val="none" w:sz="0" w:space="0" w:color="auto"/>
        <w:left w:val="none" w:sz="0" w:space="0" w:color="auto"/>
        <w:bottom w:val="none" w:sz="0" w:space="0" w:color="auto"/>
        <w:right w:val="none" w:sz="0" w:space="0" w:color="auto"/>
      </w:divBdr>
      <w:divsChild>
        <w:div w:id="1665472766">
          <w:marLeft w:val="0"/>
          <w:marRight w:val="0"/>
          <w:marTop w:val="0"/>
          <w:marBottom w:val="0"/>
          <w:divBdr>
            <w:top w:val="none" w:sz="0" w:space="0" w:color="auto"/>
            <w:left w:val="none" w:sz="0" w:space="0" w:color="auto"/>
            <w:bottom w:val="none" w:sz="0" w:space="0" w:color="auto"/>
            <w:right w:val="none" w:sz="0" w:space="0" w:color="auto"/>
          </w:divBdr>
        </w:div>
      </w:divsChild>
    </w:div>
    <w:div w:id="1686900658">
      <w:bodyDiv w:val="1"/>
      <w:marLeft w:val="0"/>
      <w:marRight w:val="0"/>
      <w:marTop w:val="0"/>
      <w:marBottom w:val="0"/>
      <w:divBdr>
        <w:top w:val="none" w:sz="0" w:space="0" w:color="auto"/>
        <w:left w:val="none" w:sz="0" w:space="0" w:color="auto"/>
        <w:bottom w:val="none" w:sz="0" w:space="0" w:color="auto"/>
        <w:right w:val="none" w:sz="0" w:space="0" w:color="auto"/>
      </w:divBdr>
    </w:div>
    <w:div w:id="1778209237">
      <w:bodyDiv w:val="1"/>
      <w:marLeft w:val="0"/>
      <w:marRight w:val="0"/>
      <w:marTop w:val="0"/>
      <w:marBottom w:val="0"/>
      <w:divBdr>
        <w:top w:val="none" w:sz="0" w:space="0" w:color="auto"/>
        <w:left w:val="none" w:sz="0" w:space="0" w:color="auto"/>
        <w:bottom w:val="none" w:sz="0" w:space="0" w:color="auto"/>
        <w:right w:val="none" w:sz="0" w:space="0" w:color="auto"/>
      </w:divBdr>
      <w:divsChild>
        <w:div w:id="984746317">
          <w:marLeft w:val="0"/>
          <w:marRight w:val="0"/>
          <w:marTop w:val="0"/>
          <w:marBottom w:val="0"/>
          <w:divBdr>
            <w:top w:val="none" w:sz="0" w:space="0" w:color="auto"/>
            <w:left w:val="none" w:sz="0" w:space="0" w:color="auto"/>
            <w:bottom w:val="none" w:sz="0" w:space="0" w:color="auto"/>
            <w:right w:val="none" w:sz="0" w:space="0" w:color="auto"/>
          </w:divBdr>
          <w:divsChild>
            <w:div w:id="369957476">
              <w:marLeft w:val="0"/>
              <w:marRight w:val="0"/>
              <w:marTop w:val="0"/>
              <w:marBottom w:val="0"/>
              <w:divBdr>
                <w:top w:val="none" w:sz="0" w:space="0" w:color="auto"/>
                <w:left w:val="none" w:sz="0" w:space="0" w:color="auto"/>
                <w:bottom w:val="none" w:sz="0" w:space="0" w:color="auto"/>
                <w:right w:val="none" w:sz="0" w:space="0" w:color="auto"/>
              </w:divBdr>
            </w:div>
            <w:div w:id="195227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02996">
      <w:bodyDiv w:val="1"/>
      <w:marLeft w:val="0"/>
      <w:marRight w:val="0"/>
      <w:marTop w:val="0"/>
      <w:marBottom w:val="0"/>
      <w:divBdr>
        <w:top w:val="none" w:sz="0" w:space="0" w:color="auto"/>
        <w:left w:val="none" w:sz="0" w:space="0" w:color="auto"/>
        <w:bottom w:val="none" w:sz="0" w:space="0" w:color="auto"/>
        <w:right w:val="none" w:sz="0" w:space="0" w:color="auto"/>
      </w:divBdr>
    </w:div>
    <w:div w:id="18913051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academia.mybluemix.net/workshop.html"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s://git-scm.com/downloads" TargetMode="External"/><Relationship Id="rId11" Type="http://schemas.openxmlformats.org/officeDocument/2006/relationships/hyperlink" Target="https://console.ng.bluemix.net"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s://github.com/cloudfoundry/cli/releases" TargetMode="External"/><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1802</Words>
  <Characters>10276</Characters>
  <Application>Microsoft Macintosh Word</Application>
  <DocSecurity>0</DocSecurity>
  <Lines>85</Lines>
  <Paragraphs>24</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
      <vt:lpstr>Overview</vt:lpstr>
      <vt:lpstr>Prerequisite </vt:lpstr>
      <vt:lpstr>Building the app</vt:lpstr>
      <vt:lpstr>Deploying your app to IBM Cloud (Optional)</vt:lpstr>
      <vt:lpstr>Pushing the app to IBM Cloud (Optional)</vt:lpstr>
      <vt:lpstr>Additional Self-Paced Exercises (Optional)</vt:lpstr>
    </vt:vector>
  </TitlesOfParts>
  <Company>IBM</Company>
  <LinksUpToDate>false</LinksUpToDate>
  <CharactersWithSpaces>12054</CharactersWithSpaces>
  <SharedDoc>false</SharedDoc>
  <HLinks>
    <vt:vector size="192" baseType="variant">
      <vt:variant>
        <vt:i4>6291547</vt:i4>
      </vt:variant>
      <vt:variant>
        <vt:i4>63</vt:i4>
      </vt:variant>
      <vt:variant>
        <vt:i4>0</vt:i4>
      </vt:variant>
      <vt:variant>
        <vt:i4>5</vt:i4>
      </vt:variant>
      <vt:variant>
        <vt:lpwstr>https://www.ibm.com/watson/developercloud/doc/discovery/building.shtml</vt:lpwstr>
      </vt:variant>
      <vt:variant>
        <vt:lpwstr>uploadsamples</vt:lpwstr>
      </vt:variant>
      <vt:variant>
        <vt:i4>8257647</vt:i4>
      </vt:variant>
      <vt:variant>
        <vt:i4>60</vt:i4>
      </vt:variant>
      <vt:variant>
        <vt:i4>0</vt:i4>
      </vt:variant>
      <vt:variant>
        <vt:i4>5</vt:i4>
      </vt:variant>
      <vt:variant>
        <vt:lpwstr>https://discovery-news-demo.mybluemix.net/</vt:lpwstr>
      </vt:variant>
      <vt:variant>
        <vt:lpwstr/>
      </vt:variant>
      <vt:variant>
        <vt:i4>3145772</vt:i4>
      </vt:variant>
      <vt:variant>
        <vt:i4>57</vt:i4>
      </vt:variant>
      <vt:variant>
        <vt:i4>0</vt:i4>
      </vt:variant>
      <vt:variant>
        <vt:i4>5</vt:i4>
      </vt:variant>
      <vt:variant>
        <vt:lpwstr>https://console.ng.bluemix.net</vt:lpwstr>
      </vt:variant>
      <vt:variant>
        <vt:lpwstr/>
      </vt:variant>
      <vt:variant>
        <vt:i4>393235</vt:i4>
      </vt:variant>
      <vt:variant>
        <vt:i4>54</vt:i4>
      </vt:variant>
      <vt:variant>
        <vt:i4>0</vt:i4>
      </vt:variant>
      <vt:variant>
        <vt:i4>5</vt:i4>
      </vt:variant>
      <vt:variant>
        <vt:lpwstr>https://github.com/watson-developer-cloud/conversation-with-discovery/blob/master/readme_images/normalize.png</vt:lpwstr>
      </vt:variant>
      <vt:variant>
        <vt:lpwstr/>
      </vt:variant>
      <vt:variant>
        <vt:i4>3407996</vt:i4>
      </vt:variant>
      <vt:variant>
        <vt:i4>51</vt:i4>
      </vt:variant>
      <vt:variant>
        <vt:i4>0</vt:i4>
      </vt:variant>
      <vt:variant>
        <vt:i4>5</vt:i4>
      </vt:variant>
      <vt:variant>
        <vt:lpwstr>https://github.com/watson-developer-cloud/conversation-with-discovery/blob/master/readme_images/copy_field.png</vt:lpwstr>
      </vt:variant>
      <vt:variant>
        <vt:lpwstr/>
      </vt:variant>
      <vt:variant>
        <vt:i4>2162815</vt:i4>
      </vt:variant>
      <vt:variant>
        <vt:i4>48</vt:i4>
      </vt:variant>
      <vt:variant>
        <vt:i4>0</vt:i4>
      </vt:variant>
      <vt:variant>
        <vt:i4>5</vt:i4>
      </vt:variant>
      <vt:variant>
        <vt:lpwstr>https://github.com/watson-developer-cloud/conversation-with-discovery/blob/master/readme_images/enrich_preview.png</vt:lpwstr>
      </vt:variant>
      <vt:variant>
        <vt:lpwstr/>
      </vt:variant>
      <vt:variant>
        <vt:i4>7077990</vt:i4>
      </vt:variant>
      <vt:variant>
        <vt:i4>45</vt:i4>
      </vt:variant>
      <vt:variant>
        <vt:i4>0</vt:i4>
      </vt:variant>
      <vt:variant>
        <vt:i4>5</vt:i4>
      </vt:variant>
      <vt:variant>
        <vt:lpwstr>https://github.com/watson-developer-cloud/conversation-with-discovery/blob/master/readme_images/enrichments.png</vt:lpwstr>
      </vt:variant>
      <vt:variant>
        <vt:lpwstr/>
      </vt:variant>
      <vt:variant>
        <vt:i4>8061023</vt:i4>
      </vt:variant>
      <vt:variant>
        <vt:i4>42</vt:i4>
      </vt:variant>
      <vt:variant>
        <vt:i4>0</vt:i4>
      </vt:variant>
      <vt:variant>
        <vt:i4>5</vt:i4>
      </vt:variant>
      <vt:variant>
        <vt:lpwstr>https://github.com/watson-developer-cloud/conversation-with-discovery/blob/master/readme_images/enrich_body.png</vt:lpwstr>
      </vt:variant>
      <vt:variant>
        <vt:lpwstr/>
      </vt:variant>
      <vt:variant>
        <vt:i4>6160499</vt:i4>
      </vt:variant>
      <vt:variant>
        <vt:i4>39</vt:i4>
      </vt:variant>
      <vt:variant>
        <vt:i4>0</vt:i4>
      </vt:variant>
      <vt:variant>
        <vt:i4>5</vt:i4>
      </vt:variant>
      <vt:variant>
        <vt:lpwstr>https://github.com/watson-developer-cloud/conversation-with-discovery/blob/master/readme_images/convert_json_2.png</vt:lpwstr>
      </vt:variant>
      <vt:variant>
        <vt:lpwstr/>
      </vt:variant>
      <vt:variant>
        <vt:i4>7077932</vt:i4>
      </vt:variant>
      <vt:variant>
        <vt:i4>36</vt:i4>
      </vt:variant>
      <vt:variant>
        <vt:i4>0</vt:i4>
      </vt:variant>
      <vt:variant>
        <vt:i4>5</vt:i4>
      </vt:variant>
      <vt:variant>
        <vt:lpwstr>https://github.com/watson-developer-cloud/conversation-with-discovery/blob/master/readme_images/convert_json.png</vt:lpwstr>
      </vt:variant>
      <vt:variant>
        <vt:lpwstr/>
      </vt:variant>
      <vt:variant>
        <vt:i4>7929982</vt:i4>
      </vt:variant>
      <vt:variant>
        <vt:i4>33</vt:i4>
      </vt:variant>
      <vt:variant>
        <vt:i4>0</vt:i4>
      </vt:variant>
      <vt:variant>
        <vt:i4>5</vt:i4>
      </vt:variant>
      <vt:variant>
        <vt:lpwstr>https://github.com/watson-developer-cloud/conversation-with-discovery/blob/master/readme_images/convert.png</vt:lpwstr>
      </vt:variant>
      <vt:variant>
        <vt:lpwstr/>
      </vt:variant>
      <vt:variant>
        <vt:i4>4980841</vt:i4>
      </vt:variant>
      <vt:variant>
        <vt:i4>30</vt:i4>
      </vt:variant>
      <vt:variant>
        <vt:i4>0</vt:i4>
      </vt:variant>
      <vt:variant>
        <vt:i4>5</vt:i4>
      </vt:variant>
      <vt:variant>
        <vt:lpwstr>https://github.com/watson-developer-cloud/conversation-with-discovery/blob/master/src/main/resources/manual_0.json</vt:lpwstr>
      </vt:variant>
      <vt:variant>
        <vt:lpwstr/>
      </vt:variant>
      <vt:variant>
        <vt:i4>1835090</vt:i4>
      </vt:variant>
      <vt:variant>
        <vt:i4>27</vt:i4>
      </vt:variant>
      <vt:variant>
        <vt:i4>0</vt:i4>
      </vt:variant>
      <vt:variant>
        <vt:i4>5</vt:i4>
      </vt:variant>
      <vt:variant>
        <vt:lpwstr>https://github.com/watson-developer-cloud/conversation-with-discovery/blob/master/readme_images/default_config.png</vt:lpwstr>
      </vt:variant>
      <vt:variant>
        <vt:lpwstr/>
      </vt:variant>
      <vt:variant>
        <vt:i4>2818129</vt:i4>
      </vt:variant>
      <vt:variant>
        <vt:i4>24</vt:i4>
      </vt:variant>
      <vt:variant>
        <vt:i4>0</vt:i4>
      </vt:variant>
      <vt:variant>
        <vt:i4>5</vt:i4>
      </vt:variant>
      <vt:variant>
        <vt:lpwstr>https://github.com/watson-developer-cloud/conversation-with-discovery/blob/master/readme_images/config.png</vt:lpwstr>
      </vt:variant>
      <vt:variant>
        <vt:lpwstr/>
      </vt:variant>
      <vt:variant>
        <vt:i4>2293831</vt:i4>
      </vt:variant>
      <vt:variant>
        <vt:i4>21</vt:i4>
      </vt:variant>
      <vt:variant>
        <vt:i4>0</vt:i4>
      </vt:variant>
      <vt:variant>
        <vt:i4>5</vt:i4>
      </vt:variant>
      <vt:variant>
        <vt:lpwstr>https://www.getpostman.com/</vt:lpwstr>
      </vt:variant>
      <vt:variant>
        <vt:lpwstr/>
      </vt:variant>
      <vt:variant>
        <vt:i4>7012383</vt:i4>
      </vt:variant>
      <vt:variant>
        <vt:i4>18</vt:i4>
      </vt:variant>
      <vt:variant>
        <vt:i4>0</vt:i4>
      </vt:variant>
      <vt:variant>
        <vt:i4>5</vt:i4>
      </vt:variant>
      <vt:variant>
        <vt:lpwstr>https://github.com/apischdo/Bluemix-workshop-assets</vt:lpwstr>
      </vt:variant>
      <vt:variant>
        <vt:lpwstr/>
      </vt:variant>
      <vt:variant>
        <vt:i4>8126536</vt:i4>
      </vt:variant>
      <vt:variant>
        <vt:i4>15</vt:i4>
      </vt:variant>
      <vt:variant>
        <vt:i4>0</vt:i4>
      </vt:variant>
      <vt:variant>
        <vt:i4>5</vt:i4>
      </vt:variant>
      <vt:variant>
        <vt:lpwstr>https://github.com/</vt:lpwstr>
      </vt:variant>
      <vt:variant>
        <vt:lpwstr/>
      </vt:variant>
      <vt:variant>
        <vt:i4>1703945</vt:i4>
      </vt:variant>
      <vt:variant>
        <vt:i4>12</vt:i4>
      </vt:variant>
      <vt:variant>
        <vt:i4>0</vt:i4>
      </vt:variant>
      <vt:variant>
        <vt:i4>5</vt:i4>
      </vt:variant>
      <vt:variant>
        <vt:lpwstr>https://console.ng.bluemix.net/home/</vt:lpwstr>
      </vt:variant>
      <vt:variant>
        <vt:lpwstr/>
      </vt:variant>
      <vt:variant>
        <vt:i4>5963854</vt:i4>
      </vt:variant>
      <vt:variant>
        <vt:i4>9</vt:i4>
      </vt:variant>
      <vt:variant>
        <vt:i4>0</vt:i4>
      </vt:variant>
      <vt:variant>
        <vt:i4>5</vt:i4>
      </vt:variant>
      <vt:variant>
        <vt:lpwstr>https://www.youtube.com/watch?v=fmIPeopG-ys&amp;t=1s</vt:lpwstr>
      </vt:variant>
      <vt:variant>
        <vt:lpwstr/>
      </vt:variant>
      <vt:variant>
        <vt:i4>589894</vt:i4>
      </vt:variant>
      <vt:variant>
        <vt:i4>6</vt:i4>
      </vt:variant>
      <vt:variant>
        <vt:i4>0</vt:i4>
      </vt:variant>
      <vt:variant>
        <vt:i4>5</vt:i4>
      </vt:variant>
      <vt:variant>
        <vt:lpwstr>http://it.husc.edu.vn/Media/TaiLieu/IBM_Academic_Initiative_for_Cloud_Process.pdf</vt:lpwstr>
      </vt:variant>
      <vt:variant>
        <vt:lpwstr/>
      </vt:variant>
      <vt:variant>
        <vt:i4>6553681</vt:i4>
      </vt:variant>
      <vt:variant>
        <vt:i4>3</vt:i4>
      </vt:variant>
      <vt:variant>
        <vt:i4>0</vt:i4>
      </vt:variant>
      <vt:variant>
        <vt:i4>5</vt:i4>
      </vt:variant>
      <vt:variant>
        <vt:lpwstr>http://www.ibm.com/developerworks/cloud/library/cl-bluemix-dbarnes-ny/index.html</vt:lpwstr>
      </vt:variant>
      <vt:variant>
        <vt:lpwstr>_blank</vt:lpwstr>
      </vt:variant>
      <vt:variant>
        <vt:i4>852039</vt:i4>
      </vt:variant>
      <vt:variant>
        <vt:i4>0</vt:i4>
      </vt:variant>
      <vt:variant>
        <vt:i4>0</vt:i4>
      </vt:variant>
      <vt:variant>
        <vt:i4>5</vt:i4>
      </vt:variant>
      <vt:variant>
        <vt:lpwstr>file://localhost/x-msg/::450:ibm.biz:bluemixchicago</vt:lpwstr>
      </vt:variant>
      <vt:variant>
        <vt:lpwstr>_blank</vt:lpwstr>
      </vt:variant>
      <vt:variant>
        <vt:i4>2818129</vt:i4>
      </vt:variant>
      <vt:variant>
        <vt:i4>7263</vt:i4>
      </vt:variant>
      <vt:variant>
        <vt:i4>1055</vt:i4>
      </vt:variant>
      <vt:variant>
        <vt:i4>4</vt:i4>
      </vt:variant>
      <vt:variant>
        <vt:lpwstr>https://github.com/watson-developer-cloud/conversation-with-discovery/blob/master/readme_images/config.png</vt:lpwstr>
      </vt:variant>
      <vt:variant>
        <vt:lpwstr/>
      </vt:variant>
      <vt:variant>
        <vt:i4>1835090</vt:i4>
      </vt:variant>
      <vt:variant>
        <vt:i4>7449</vt:i4>
      </vt:variant>
      <vt:variant>
        <vt:i4>1054</vt:i4>
      </vt:variant>
      <vt:variant>
        <vt:i4>4</vt:i4>
      </vt:variant>
      <vt:variant>
        <vt:lpwstr>https://github.com/watson-developer-cloud/conversation-with-discovery/blob/master/readme_images/default_config.png</vt:lpwstr>
      </vt:variant>
      <vt:variant>
        <vt:lpwstr/>
      </vt:variant>
      <vt:variant>
        <vt:i4>7929982</vt:i4>
      </vt:variant>
      <vt:variant>
        <vt:i4>8026</vt:i4>
      </vt:variant>
      <vt:variant>
        <vt:i4>1053</vt:i4>
      </vt:variant>
      <vt:variant>
        <vt:i4>4</vt:i4>
      </vt:variant>
      <vt:variant>
        <vt:lpwstr>https://github.com/watson-developer-cloud/conversation-with-discovery/blob/master/readme_images/convert.png</vt:lpwstr>
      </vt:variant>
      <vt:variant>
        <vt:lpwstr/>
      </vt:variant>
      <vt:variant>
        <vt:i4>7077932</vt:i4>
      </vt:variant>
      <vt:variant>
        <vt:i4>8431</vt:i4>
      </vt:variant>
      <vt:variant>
        <vt:i4>1052</vt:i4>
      </vt:variant>
      <vt:variant>
        <vt:i4>4</vt:i4>
      </vt:variant>
      <vt:variant>
        <vt:lpwstr>https://github.com/watson-developer-cloud/conversation-with-discovery/blob/master/readme_images/convert_json.png</vt:lpwstr>
      </vt:variant>
      <vt:variant>
        <vt:lpwstr/>
      </vt:variant>
      <vt:variant>
        <vt:i4>6160499</vt:i4>
      </vt:variant>
      <vt:variant>
        <vt:i4>8954</vt:i4>
      </vt:variant>
      <vt:variant>
        <vt:i4>1051</vt:i4>
      </vt:variant>
      <vt:variant>
        <vt:i4>4</vt:i4>
      </vt:variant>
      <vt:variant>
        <vt:lpwstr>https://github.com/watson-developer-cloud/conversation-with-discovery/blob/master/readme_images/convert_json_2.png</vt:lpwstr>
      </vt:variant>
      <vt:variant>
        <vt:lpwstr/>
      </vt:variant>
      <vt:variant>
        <vt:i4>8061023</vt:i4>
      </vt:variant>
      <vt:variant>
        <vt:i4>9511</vt:i4>
      </vt:variant>
      <vt:variant>
        <vt:i4>1050</vt:i4>
      </vt:variant>
      <vt:variant>
        <vt:i4>4</vt:i4>
      </vt:variant>
      <vt:variant>
        <vt:lpwstr>https://github.com/watson-developer-cloud/conversation-with-discovery/blob/master/readme_images/enrich_body.png</vt:lpwstr>
      </vt:variant>
      <vt:variant>
        <vt:lpwstr/>
      </vt:variant>
      <vt:variant>
        <vt:i4>7077990</vt:i4>
      </vt:variant>
      <vt:variant>
        <vt:i4>9994</vt:i4>
      </vt:variant>
      <vt:variant>
        <vt:i4>1049</vt:i4>
      </vt:variant>
      <vt:variant>
        <vt:i4>4</vt:i4>
      </vt:variant>
      <vt:variant>
        <vt:lpwstr>https://github.com/watson-developer-cloud/conversation-with-discovery/blob/master/readme_images/enrichments.png</vt:lpwstr>
      </vt:variant>
      <vt:variant>
        <vt:lpwstr/>
      </vt:variant>
      <vt:variant>
        <vt:i4>2162815</vt:i4>
      </vt:variant>
      <vt:variant>
        <vt:i4>10378</vt:i4>
      </vt:variant>
      <vt:variant>
        <vt:i4>1048</vt:i4>
      </vt:variant>
      <vt:variant>
        <vt:i4>4</vt:i4>
      </vt:variant>
      <vt:variant>
        <vt:lpwstr>https://github.com/watson-developer-cloud/conversation-with-discovery/blob/master/readme_images/enrich_preview.png</vt:lpwstr>
      </vt:variant>
      <vt:variant>
        <vt:lpwstr/>
      </vt:variant>
      <vt:variant>
        <vt:i4>3407996</vt:i4>
      </vt:variant>
      <vt:variant>
        <vt:i4>11377</vt:i4>
      </vt:variant>
      <vt:variant>
        <vt:i4>1047</vt:i4>
      </vt:variant>
      <vt:variant>
        <vt:i4>4</vt:i4>
      </vt:variant>
      <vt:variant>
        <vt:lpwstr>https://github.com/watson-developer-cloud/conversation-with-discovery/blob/master/readme_images/copy_field.png</vt:lpwstr>
      </vt:variant>
      <vt:variant>
        <vt:lpwstr/>
      </vt:variant>
      <vt:variant>
        <vt:i4>393235</vt:i4>
      </vt:variant>
      <vt:variant>
        <vt:i4>11940</vt:i4>
      </vt:variant>
      <vt:variant>
        <vt:i4>1046</vt:i4>
      </vt:variant>
      <vt:variant>
        <vt:i4>4</vt:i4>
      </vt:variant>
      <vt:variant>
        <vt:lpwstr>https://github.com/watson-developer-cloud/conversation-with-discovery/blob/master/readme_images/normalize.png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dwisianto</dc:creator>
  <cp:keywords/>
  <dc:description/>
  <cp:lastModifiedBy>Microsoft Office User</cp:lastModifiedBy>
  <cp:revision>3</cp:revision>
  <cp:lastPrinted>2017-02-01T16:18:00Z</cp:lastPrinted>
  <dcterms:created xsi:type="dcterms:W3CDTF">2017-11-12T21:46:00Z</dcterms:created>
  <dcterms:modified xsi:type="dcterms:W3CDTF">2017-11-12T21:47:00Z</dcterms:modified>
</cp:coreProperties>
</file>